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AE896" w14:textId="77777777" w:rsidR="00A87FA6" w:rsidRDefault="004701F2" w:rsidP="00EC7D69">
      <w:pPr>
        <w:pStyle w:val="div"/>
        <w:spacing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Fonts w:ascii="Palatino Linotype" w:eastAsia="Palatino Linotype" w:hAnsi="Palatino Linotype" w:cs="Palatino Linotype"/>
          <w:noProof/>
          <w:color w:val="4A4A4A"/>
          <w:sz w:val="20"/>
          <w:szCs w:val="20"/>
        </w:rPr>
        <w:drawing>
          <wp:inline distT="0" distB="0" distL="0" distR="0" wp14:anchorId="2B0E5025" wp14:editId="70138B70">
            <wp:extent cx="657461" cy="354330"/>
            <wp:effectExtent l="0" t="0" r="3175" b="1270"/>
            <wp:docPr id="100001" name="Picture 1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8476" cy="4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AF83" w14:textId="77777777" w:rsidR="00A87FA6" w:rsidRDefault="004701F2" w:rsidP="00C371B3">
      <w:pPr>
        <w:pStyle w:val="divname"/>
        <w:spacing w:line="240" w:lineRule="auto"/>
        <w:rPr>
          <w:rFonts w:ascii="Palatino Linotype" w:eastAsia="Palatino Linotype" w:hAnsi="Palatino Linotype" w:cs="Palatino Linotype"/>
        </w:rPr>
      </w:pPr>
      <w:r>
        <w:rPr>
          <w:rStyle w:val="span"/>
          <w:rFonts w:ascii="Palatino Linotype" w:eastAsia="Palatino Linotype" w:hAnsi="Palatino Linotype" w:cs="Palatino Linotype"/>
          <w:sz w:val="52"/>
          <w:szCs w:val="52"/>
        </w:rPr>
        <w:t>Samuel</w:t>
      </w:r>
      <w:r>
        <w:rPr>
          <w:rFonts w:ascii="Palatino Linotype" w:eastAsia="Palatino Linotype" w:hAnsi="Palatino Linotype" w:cs="Palatino Linotype"/>
        </w:rPr>
        <w:t xml:space="preserve"> </w:t>
      </w:r>
      <w:r>
        <w:rPr>
          <w:rStyle w:val="span"/>
          <w:rFonts w:ascii="Palatino Linotype" w:eastAsia="Palatino Linotype" w:hAnsi="Palatino Linotype" w:cs="Palatino Linotype"/>
          <w:sz w:val="52"/>
          <w:szCs w:val="52"/>
        </w:rPr>
        <w:t>Sholib</w:t>
      </w:r>
    </w:p>
    <w:p w14:paraId="5B7F1984" w14:textId="0A5D40F3" w:rsidR="00A87FA6" w:rsidRDefault="004701F2" w:rsidP="00C371B3">
      <w:pPr>
        <w:pStyle w:val="divaddress"/>
        <w:spacing w:before="100" w:line="240" w:lineRule="auto"/>
        <w:rPr>
          <w:rFonts w:ascii="Palatino Linotype" w:eastAsia="Palatino Linotype" w:hAnsi="Palatino Linotype" w:cs="Palatino Linotype"/>
          <w:color w:val="4A4A4A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dejene678@gmail.com</w:t>
      </w:r>
      <w:r>
        <w:rPr>
          <w:rStyle w:val="sprtr"/>
          <w:rFonts w:ascii="Palatino Linotype" w:eastAsia="Palatino Linotype" w:hAnsi="Palatino Linotype" w:cs="Palatino Linotype"/>
          <w:color w:val="4A4A4A"/>
        </w:rPr>
        <w:t> | </w:t>
      </w:r>
      <w:r>
        <w:rPr>
          <w:rStyle w:val="sprtrsprtr"/>
          <w:rFonts w:ascii="Palatino Linotype" w:eastAsia="Palatino Linotype" w:hAnsi="Palatino Linotype" w:cs="Palatino Linotype"/>
          <w:color w:val="4A4A4A"/>
        </w:rPr>
        <w:t> | </w:t>
      </w:r>
      <w:r>
        <w:rPr>
          <w:rFonts w:ascii="Palatino Linotype" w:eastAsia="Palatino Linotype" w:hAnsi="Palatino Linotype" w:cs="Palatino Linotype"/>
          <w:color w:val="4A4A4A"/>
        </w:rPr>
        <w:t xml:space="preserve"> </w:t>
      </w: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206-503-5342</w:t>
      </w:r>
      <w:r>
        <w:rPr>
          <w:rStyle w:val="sprtr"/>
          <w:rFonts w:ascii="Palatino Linotype" w:eastAsia="Palatino Linotype" w:hAnsi="Palatino Linotype" w:cs="Palatino Linotype"/>
          <w:color w:val="4A4A4A"/>
        </w:rPr>
        <w:t> | </w:t>
      </w:r>
      <w:r w:rsidR="00C371B3">
        <w:rPr>
          <w:rFonts w:ascii="Palatino Linotype" w:eastAsia="Palatino Linotype" w:hAnsi="Palatino Linotype" w:cs="Palatino Linotype"/>
          <w:color w:val="4A4A4A"/>
        </w:rPr>
        <w:t>9256 21</w:t>
      </w:r>
      <w:r w:rsidR="00C371B3" w:rsidRPr="00C371B3">
        <w:rPr>
          <w:rFonts w:ascii="Palatino Linotype" w:eastAsia="Palatino Linotype" w:hAnsi="Palatino Linotype" w:cs="Palatino Linotype"/>
          <w:color w:val="4A4A4A"/>
          <w:vertAlign w:val="superscript"/>
        </w:rPr>
        <w:t>st</w:t>
      </w:r>
      <w:r w:rsidR="00C371B3">
        <w:rPr>
          <w:rFonts w:ascii="Palatino Linotype" w:eastAsia="Palatino Linotype" w:hAnsi="Palatino Linotype" w:cs="Palatino Linotype"/>
          <w:color w:val="4A4A4A"/>
        </w:rPr>
        <w:t xml:space="preserve"> Ave SW </w:t>
      </w: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Seattle, WA 98106</w:t>
      </w:r>
      <w:r>
        <w:rPr>
          <w:rFonts w:ascii="Palatino Linotype" w:eastAsia="Palatino Linotype" w:hAnsi="Palatino Linotype" w:cs="Palatino Linotype"/>
          <w:color w:val="4A4A4A"/>
        </w:rPr>
        <w:t xml:space="preserve"> </w:t>
      </w:r>
    </w:p>
    <w:p w14:paraId="3602D092" w14:textId="6C717042" w:rsidR="00A87FA6" w:rsidRDefault="00B85AC5" w:rsidP="00B85AC5">
      <w:pPr>
        <w:pStyle w:val="divdocumentheading"/>
        <w:tabs>
          <w:tab w:val="center" w:pos="10840"/>
        </w:tabs>
        <w:spacing w:before="300"/>
        <w:ind w:firstLine="0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divdocumentdivsectiontitle"/>
          <w:rFonts w:ascii="Palatino Linotype" w:eastAsia="Palatino Linotype" w:hAnsi="Palatino Linotype" w:cs="Palatino Linotype"/>
        </w:rPr>
        <w:t>Professional objective</w:t>
      </w:r>
      <w:r w:rsidR="004701F2">
        <w:rPr>
          <w:rStyle w:val="divdocumentdivsectiontitle"/>
          <w:rFonts w:ascii="Palatino Linotype" w:eastAsia="Palatino Linotype" w:hAnsi="Palatino Linotype" w:cs="Palatino Linotype"/>
        </w:rPr>
        <w:t xml:space="preserve"> </w:t>
      </w:r>
      <w:r w:rsidR="004701F2">
        <w:rPr>
          <w:rFonts w:ascii="Palatino Linotype" w:eastAsia="Palatino Linotype" w:hAnsi="Palatino Linotype" w:cs="Palatino Linotype"/>
          <w:strike/>
          <w:color w:val="BCBFC3"/>
        </w:rPr>
        <w:t xml:space="preserve"> </w:t>
      </w:r>
      <w:r w:rsidR="004701F2">
        <w:rPr>
          <w:rFonts w:ascii="Palatino Linotype" w:eastAsia="Palatino Linotype" w:hAnsi="Palatino Linotype" w:cs="Palatino Linotype"/>
          <w:strike/>
          <w:color w:val="BCBFC3"/>
        </w:rPr>
        <w:tab/>
      </w:r>
    </w:p>
    <w:p w14:paraId="5B588E8E" w14:textId="77777777" w:rsidR="0046401A" w:rsidRDefault="0046401A" w:rsidP="00B85AC5">
      <w:pPr>
        <w:pStyle w:val="p"/>
        <w:pBdr>
          <w:left w:val="single" w:sz="4" w:space="6" w:color="auto"/>
        </w:pBdr>
        <w:ind w:firstLine="0"/>
        <w:rPr>
          <w:rFonts w:ascii="Palatino Linotype" w:eastAsia="Palatino Linotype" w:hAnsi="Palatino Linotype" w:cs="Palatino Linotype"/>
          <w:color w:val="4A4A4A"/>
          <w:sz w:val="18"/>
          <w:szCs w:val="18"/>
        </w:rPr>
      </w:pPr>
      <w:r w:rsidRPr="0046401A">
        <w:rPr>
          <w:rFonts w:ascii="Palatino Linotype" w:eastAsia="Palatino Linotype" w:hAnsi="Palatino Linotype" w:cs="Palatino Linotype"/>
          <w:color w:val="4A4A4A"/>
          <w:sz w:val="18"/>
          <w:szCs w:val="18"/>
        </w:rPr>
        <w:t>Dedicated hardworking and self-motivated professional with over five years of experience working both overseas and in the United States developed deep customer connections to promote sustained gain. I am seeking a position as a front-end developer to use my excellent coding, organization, and problem-solving skills and demonstrated ability to work autonomously and as part of a team plus a working knowledge of Microsoft Office, HTML, CSS, And JavaScript to accomplish the job requirements for the position.</w:t>
      </w:r>
    </w:p>
    <w:p w14:paraId="29C22DC9" w14:textId="154035B1" w:rsidR="00B85AC5" w:rsidRDefault="00B85AC5" w:rsidP="00B85AC5">
      <w:pPr>
        <w:pStyle w:val="p"/>
        <w:pBdr>
          <w:left w:val="single" w:sz="4" w:space="6" w:color="auto"/>
        </w:pBdr>
        <w:ind w:firstLine="0"/>
        <w:rPr>
          <w:rFonts w:ascii="Palatino Linotype" w:eastAsia="Palatino Linotype" w:hAnsi="Palatino Linotype" w:cs="Palatino Linotype"/>
          <w:b/>
          <w:bCs/>
          <w:color w:val="4A4A4A"/>
          <w:sz w:val="18"/>
          <w:szCs w:val="18"/>
        </w:rPr>
      </w:pPr>
      <w:r w:rsidRPr="00B85AC5">
        <w:rPr>
          <w:rFonts w:ascii="Palatino Linotype" w:eastAsia="Palatino Linotype" w:hAnsi="Palatino Linotype" w:cs="Palatino Linotype"/>
          <w:b/>
          <w:bCs/>
          <w:color w:val="4A4A4A"/>
          <w:sz w:val="18"/>
          <w:szCs w:val="18"/>
        </w:rPr>
        <w:t>Skills</w:t>
      </w:r>
    </w:p>
    <w:p w14:paraId="25CFC76E" w14:textId="77777777" w:rsidR="00421E6E" w:rsidRDefault="00421E6E" w:rsidP="00805B1D">
      <w:pPr>
        <w:pStyle w:val="p"/>
        <w:numPr>
          <w:ilvl w:val="0"/>
          <w:numId w:val="12"/>
        </w:numPr>
        <w:pBdr>
          <w:left w:val="single" w:sz="4" w:space="6" w:color="auto"/>
        </w:pBdr>
        <w:rPr>
          <w:rFonts w:ascii="Palatino Linotype" w:eastAsia="Palatino Linotype" w:hAnsi="Palatino Linotype" w:cs="Palatino Linotype"/>
          <w:b/>
          <w:bCs/>
          <w:color w:val="4A4A4A"/>
          <w:sz w:val="18"/>
          <w:szCs w:val="18"/>
        </w:rPr>
        <w:sectPr w:rsidR="00421E6E">
          <w:pgSz w:w="12240" w:h="15840"/>
          <w:pgMar w:top="500" w:right="700" w:bottom="500" w:left="700" w:header="720" w:footer="720" w:gutter="0"/>
          <w:cols w:space="720"/>
        </w:sectPr>
      </w:pPr>
    </w:p>
    <w:p w14:paraId="212DB9EC" w14:textId="6E986A59" w:rsidR="00805B1D" w:rsidRPr="004A4FCE" w:rsidRDefault="00421E6E" w:rsidP="00805B1D">
      <w:pPr>
        <w:pStyle w:val="p"/>
        <w:numPr>
          <w:ilvl w:val="0"/>
          <w:numId w:val="12"/>
        </w:numPr>
        <w:pBdr>
          <w:left w:val="single" w:sz="4" w:space="6" w:color="auto"/>
        </w:pBdr>
        <w:rPr>
          <w:rFonts w:ascii="Palatino Linotype" w:eastAsia="Palatino Linotype" w:hAnsi="Palatino Linotype" w:cs="Palatino Linotype"/>
          <w:color w:val="4A4A4A"/>
          <w:sz w:val="18"/>
          <w:szCs w:val="18"/>
        </w:rPr>
      </w:pPr>
      <w:r w:rsidRPr="004A4FCE">
        <w:rPr>
          <w:rFonts w:ascii="Palatino Linotype" w:eastAsia="Palatino Linotype" w:hAnsi="Palatino Linotype" w:cs="Palatino Linotype"/>
          <w:color w:val="4A4A4A"/>
          <w:sz w:val="18"/>
          <w:szCs w:val="18"/>
        </w:rPr>
        <w:t>Team management</w:t>
      </w:r>
      <w:r w:rsidR="00BD7FF0">
        <w:rPr>
          <w:rFonts w:ascii="Palatino Linotype" w:eastAsia="Palatino Linotype" w:hAnsi="Palatino Linotype" w:cs="Palatino Linotype"/>
          <w:color w:val="4A4A4A"/>
          <w:sz w:val="18"/>
          <w:szCs w:val="18"/>
        </w:rPr>
        <w:t xml:space="preserve"> skill</w:t>
      </w:r>
    </w:p>
    <w:p w14:paraId="42D4A752" w14:textId="0B1D893A" w:rsidR="00421E6E" w:rsidRPr="004A4FCE" w:rsidRDefault="00421E6E" w:rsidP="00805B1D">
      <w:pPr>
        <w:pStyle w:val="p"/>
        <w:numPr>
          <w:ilvl w:val="0"/>
          <w:numId w:val="12"/>
        </w:numPr>
        <w:pBdr>
          <w:left w:val="single" w:sz="4" w:space="6" w:color="auto"/>
        </w:pBdr>
        <w:rPr>
          <w:rFonts w:ascii="Palatino Linotype" w:eastAsia="Palatino Linotype" w:hAnsi="Palatino Linotype" w:cs="Palatino Linotype"/>
          <w:color w:val="4A4A4A"/>
          <w:sz w:val="18"/>
          <w:szCs w:val="18"/>
        </w:rPr>
      </w:pPr>
      <w:r w:rsidRPr="004A4FCE">
        <w:rPr>
          <w:rFonts w:ascii="Palatino Linotype" w:eastAsia="Palatino Linotype" w:hAnsi="Palatino Linotype" w:cs="Palatino Linotype"/>
          <w:color w:val="4A4A4A"/>
          <w:sz w:val="18"/>
          <w:szCs w:val="18"/>
        </w:rPr>
        <w:t>Data handling</w:t>
      </w:r>
      <w:r w:rsidR="004A4FCE" w:rsidRPr="004A4FCE">
        <w:rPr>
          <w:rFonts w:ascii="Palatino Linotype" w:eastAsia="Palatino Linotype" w:hAnsi="Palatino Linotype" w:cs="Palatino Linotype"/>
          <w:color w:val="4A4A4A"/>
          <w:sz w:val="18"/>
          <w:szCs w:val="18"/>
        </w:rPr>
        <w:t xml:space="preserve"> </w:t>
      </w:r>
      <w:r w:rsidR="00BD7FF0">
        <w:rPr>
          <w:rFonts w:ascii="Palatino Linotype" w:eastAsia="Palatino Linotype" w:hAnsi="Palatino Linotype" w:cs="Palatino Linotype"/>
          <w:color w:val="4A4A4A"/>
          <w:sz w:val="18"/>
          <w:szCs w:val="18"/>
        </w:rPr>
        <w:t>skill</w:t>
      </w:r>
    </w:p>
    <w:p w14:paraId="746D87DC" w14:textId="5A476DE2" w:rsidR="00421E6E" w:rsidRPr="004A4FCE" w:rsidRDefault="00421E6E" w:rsidP="00805B1D">
      <w:pPr>
        <w:pStyle w:val="p"/>
        <w:numPr>
          <w:ilvl w:val="0"/>
          <w:numId w:val="12"/>
        </w:numPr>
        <w:pBdr>
          <w:left w:val="single" w:sz="4" w:space="6" w:color="auto"/>
        </w:pBdr>
        <w:rPr>
          <w:rFonts w:ascii="Palatino Linotype" w:eastAsia="Palatino Linotype" w:hAnsi="Palatino Linotype" w:cs="Palatino Linotype"/>
          <w:color w:val="4A4A4A"/>
          <w:sz w:val="18"/>
          <w:szCs w:val="18"/>
        </w:rPr>
      </w:pPr>
      <w:r w:rsidRPr="004A4FCE">
        <w:rPr>
          <w:rFonts w:ascii="Palatino Linotype" w:eastAsia="Palatino Linotype" w:hAnsi="Palatino Linotype" w:cs="Palatino Linotype"/>
          <w:color w:val="4A4A4A"/>
          <w:sz w:val="18"/>
          <w:szCs w:val="18"/>
        </w:rPr>
        <w:t>HTML, CSS, and JavaScript</w:t>
      </w:r>
    </w:p>
    <w:p w14:paraId="53E1398F" w14:textId="66086AD6" w:rsidR="00421E6E" w:rsidRPr="00421E6E" w:rsidRDefault="00421E6E" w:rsidP="00421E6E">
      <w:pPr>
        <w:pStyle w:val="p"/>
        <w:numPr>
          <w:ilvl w:val="0"/>
          <w:numId w:val="12"/>
        </w:numPr>
        <w:pBdr>
          <w:left w:val="single" w:sz="4" w:space="6" w:color="auto"/>
        </w:pBdr>
        <w:rPr>
          <w:rFonts w:ascii="Palatino Linotype" w:eastAsia="Palatino Linotype" w:hAnsi="Palatino Linotype" w:cs="Palatino Linotype"/>
          <w:b/>
          <w:bCs/>
          <w:color w:val="4A4A4A"/>
          <w:sz w:val="18"/>
          <w:szCs w:val="18"/>
        </w:rPr>
      </w:pPr>
      <w:r w:rsidRPr="004A4FCE">
        <w:rPr>
          <w:rFonts w:ascii="Palatino Linotype" w:eastAsia="Palatino Linotype" w:hAnsi="Palatino Linotype" w:cs="Palatino Linotype"/>
          <w:color w:val="4A4A4A"/>
          <w:sz w:val="18"/>
          <w:szCs w:val="18"/>
        </w:rPr>
        <w:t>Excellent Communication skills</w:t>
      </w:r>
      <w:r>
        <w:rPr>
          <w:rFonts w:ascii="Palatino Linotype" w:eastAsia="Palatino Linotype" w:hAnsi="Palatino Linotype" w:cs="Palatino Linotype"/>
          <w:b/>
          <w:bCs/>
          <w:color w:val="4A4A4A"/>
          <w:sz w:val="18"/>
          <w:szCs w:val="18"/>
        </w:rPr>
        <w:t xml:space="preserve"> </w:t>
      </w:r>
    </w:p>
    <w:p w14:paraId="168B4D84" w14:textId="77777777" w:rsidR="00421E6E" w:rsidRPr="004A4FCE" w:rsidRDefault="00421E6E" w:rsidP="00421E6E">
      <w:pPr>
        <w:pStyle w:val="p"/>
        <w:numPr>
          <w:ilvl w:val="0"/>
          <w:numId w:val="12"/>
        </w:numPr>
        <w:pBdr>
          <w:left w:val="single" w:sz="4" w:space="6" w:color="auto"/>
        </w:pBdr>
        <w:rPr>
          <w:rFonts w:ascii="Palatino Linotype" w:eastAsia="Palatino Linotype" w:hAnsi="Palatino Linotype" w:cs="Palatino Linotype"/>
          <w:color w:val="4A4A4A"/>
          <w:sz w:val="18"/>
          <w:szCs w:val="18"/>
        </w:rPr>
      </w:pPr>
      <w:r w:rsidRPr="004A4FCE">
        <w:rPr>
          <w:rFonts w:ascii="Palatino Linotype" w:eastAsia="Palatino Linotype" w:hAnsi="Palatino Linotype" w:cs="Palatino Linotype"/>
          <w:color w:val="4A4A4A"/>
          <w:sz w:val="18"/>
          <w:szCs w:val="18"/>
        </w:rPr>
        <w:t>Chem-lab experience</w:t>
      </w:r>
    </w:p>
    <w:p w14:paraId="1438CFDF" w14:textId="77777777" w:rsidR="00421E6E" w:rsidRPr="004A4FCE" w:rsidRDefault="00421E6E" w:rsidP="00421E6E">
      <w:pPr>
        <w:pStyle w:val="ListParagraph"/>
        <w:numPr>
          <w:ilvl w:val="0"/>
          <w:numId w:val="12"/>
        </w:numPr>
        <w:rPr>
          <w:rFonts w:ascii="Palatino Linotype" w:eastAsia="Palatino Linotype" w:hAnsi="Palatino Linotype" w:cs="Palatino Linotype"/>
          <w:color w:val="4A4A4A"/>
          <w:sz w:val="18"/>
          <w:szCs w:val="18"/>
        </w:rPr>
      </w:pPr>
      <w:r w:rsidRPr="004A4FCE">
        <w:rPr>
          <w:rFonts w:ascii="Palatino Linotype" w:eastAsia="Palatino Linotype" w:hAnsi="Palatino Linotype" w:cs="Palatino Linotype"/>
          <w:color w:val="4A4A4A"/>
          <w:sz w:val="18"/>
          <w:szCs w:val="18"/>
        </w:rPr>
        <w:t>Green-house experience</w:t>
      </w:r>
    </w:p>
    <w:p w14:paraId="78B78CE4" w14:textId="378A6FD2" w:rsidR="00421E6E" w:rsidRPr="004A4FCE" w:rsidRDefault="00421E6E" w:rsidP="00421E6E">
      <w:pPr>
        <w:pStyle w:val="p"/>
        <w:numPr>
          <w:ilvl w:val="0"/>
          <w:numId w:val="12"/>
        </w:numPr>
        <w:pBdr>
          <w:left w:val="single" w:sz="4" w:space="6" w:color="auto"/>
        </w:pBdr>
        <w:rPr>
          <w:rFonts w:ascii="Palatino Linotype" w:eastAsia="Palatino Linotype" w:hAnsi="Palatino Linotype" w:cs="Palatino Linotype"/>
          <w:color w:val="4A4A4A"/>
          <w:sz w:val="18"/>
          <w:szCs w:val="18"/>
        </w:rPr>
      </w:pPr>
      <w:r w:rsidRPr="004A4FCE">
        <w:rPr>
          <w:rFonts w:ascii="Palatino Linotype" w:eastAsia="Palatino Linotype" w:hAnsi="Palatino Linotype" w:cs="Palatino Linotype"/>
          <w:color w:val="4A4A4A"/>
          <w:sz w:val="18"/>
          <w:szCs w:val="18"/>
        </w:rPr>
        <w:t>Hard working ethics</w:t>
      </w:r>
    </w:p>
    <w:p w14:paraId="685E48FE" w14:textId="051AB84D" w:rsidR="00F00294" w:rsidRPr="004A4FCE" w:rsidRDefault="00421E6E" w:rsidP="009B5459">
      <w:pPr>
        <w:pStyle w:val="p"/>
        <w:numPr>
          <w:ilvl w:val="0"/>
          <w:numId w:val="12"/>
        </w:numPr>
        <w:pBdr>
          <w:left w:val="single" w:sz="4" w:space="6" w:color="auto"/>
        </w:pBdr>
        <w:rPr>
          <w:rFonts w:ascii="Palatino Linotype" w:eastAsia="Palatino Linotype" w:hAnsi="Palatino Linotype" w:cs="Palatino Linotype"/>
          <w:color w:val="4A4A4A"/>
          <w:sz w:val="18"/>
          <w:szCs w:val="18"/>
        </w:rPr>
      </w:pPr>
      <w:r w:rsidRPr="004A4FCE">
        <w:rPr>
          <w:rFonts w:ascii="Palatino Linotype" w:eastAsia="Palatino Linotype" w:hAnsi="Palatino Linotype" w:cs="Palatino Linotype"/>
          <w:color w:val="4A4A4A"/>
          <w:sz w:val="18"/>
          <w:szCs w:val="18"/>
        </w:rPr>
        <w:t>Positive attitude</w:t>
      </w:r>
    </w:p>
    <w:p w14:paraId="5BCAE950" w14:textId="77777777" w:rsidR="00421E6E" w:rsidRDefault="00421E6E" w:rsidP="00B85AC5">
      <w:pPr>
        <w:pStyle w:val="divdocumentheading"/>
        <w:tabs>
          <w:tab w:val="center" w:pos="10840"/>
        </w:tabs>
        <w:spacing w:before="300"/>
        <w:ind w:firstLine="0"/>
        <w:rPr>
          <w:rFonts w:ascii="Palatino Linotype" w:eastAsia="Palatino Linotype" w:hAnsi="Palatino Linotype" w:cs="Palatino Linotype"/>
          <w:strike/>
          <w:color w:val="BCBFC3"/>
          <w:sz w:val="18"/>
          <w:szCs w:val="18"/>
        </w:rPr>
        <w:sectPr w:rsidR="00421E6E" w:rsidSect="00996E9D">
          <w:type w:val="continuous"/>
          <w:pgSz w:w="12240" w:h="15840"/>
          <w:pgMar w:top="500" w:right="700" w:bottom="500" w:left="700" w:header="720" w:footer="720" w:gutter="0"/>
          <w:cols w:num="2" w:space="720"/>
        </w:sectPr>
      </w:pPr>
    </w:p>
    <w:p w14:paraId="2C911D5A" w14:textId="2F228EBE" w:rsidR="00B85AC5" w:rsidRDefault="00B85AC5" w:rsidP="00B85AC5">
      <w:pPr>
        <w:pStyle w:val="divdocumentheading"/>
        <w:tabs>
          <w:tab w:val="center" w:pos="10840"/>
        </w:tabs>
        <w:spacing w:before="300"/>
        <w:ind w:firstLine="0"/>
        <w:rPr>
          <w:rFonts w:ascii="Palatino Linotype" w:eastAsia="Palatino Linotype" w:hAnsi="Palatino Linotype" w:cs="Palatino Linotype"/>
          <w:strike/>
          <w:color w:val="BCBFC3"/>
          <w:sz w:val="18"/>
          <w:szCs w:val="18"/>
        </w:rPr>
      </w:pPr>
      <w:r w:rsidRPr="00C371B3">
        <w:rPr>
          <w:rFonts w:ascii="Palatino Linotype" w:eastAsia="Palatino Linotype" w:hAnsi="Palatino Linotype" w:cs="Palatino Linotype"/>
          <w:strike/>
          <w:color w:val="BCBFC3"/>
          <w:sz w:val="18"/>
          <w:szCs w:val="18"/>
        </w:rPr>
        <w:tab/>
      </w:r>
    </w:p>
    <w:p w14:paraId="3A7CB8CB" w14:textId="77777777" w:rsidR="00AD711B" w:rsidRDefault="00AD711B" w:rsidP="00B85AC5">
      <w:pPr>
        <w:pStyle w:val="divdocumentheading"/>
        <w:tabs>
          <w:tab w:val="center" w:pos="10840"/>
        </w:tabs>
        <w:spacing w:before="300"/>
        <w:ind w:firstLine="0"/>
        <w:rPr>
          <w:rStyle w:val="span"/>
          <w:rFonts w:ascii="Palatino Linotype" w:eastAsia="Palatino Linotype" w:hAnsi="Palatino Linotype" w:cs="Palatino Linotype"/>
          <w:color w:val="4A4A4A"/>
          <w:sz w:val="18"/>
          <w:szCs w:val="18"/>
        </w:rPr>
        <w:sectPr w:rsidR="00AD711B" w:rsidSect="00421E6E">
          <w:type w:val="continuous"/>
          <w:pgSz w:w="12240" w:h="15840"/>
          <w:pgMar w:top="500" w:right="700" w:bottom="500" w:left="700" w:header="720" w:footer="720" w:gutter="0"/>
          <w:cols w:space="720"/>
        </w:sectPr>
      </w:pPr>
    </w:p>
    <w:p w14:paraId="2DA0B10E" w14:textId="6F696CB8" w:rsidR="00B85AC5" w:rsidRPr="00C371B3" w:rsidRDefault="00B85AC5" w:rsidP="00B85AC5">
      <w:pPr>
        <w:pStyle w:val="divdocumentheading"/>
        <w:tabs>
          <w:tab w:val="center" w:pos="10840"/>
        </w:tabs>
        <w:spacing w:before="300"/>
        <w:ind w:firstLine="0"/>
        <w:rPr>
          <w:rFonts w:ascii="Palatino Linotype" w:eastAsia="Palatino Linotype" w:hAnsi="Palatino Linotype" w:cs="Palatino Linotype"/>
          <w:color w:val="4A4A4A"/>
          <w:sz w:val="18"/>
          <w:szCs w:val="18"/>
        </w:rPr>
      </w:pPr>
      <w:r w:rsidRPr="00C371B3">
        <w:rPr>
          <w:rStyle w:val="span"/>
          <w:rFonts w:ascii="Palatino Linotype" w:eastAsia="Palatino Linotype" w:hAnsi="Palatino Linotype" w:cs="Palatino Linotype"/>
          <w:color w:val="4A4A4A"/>
          <w:sz w:val="18"/>
          <w:szCs w:val="18"/>
        </w:rPr>
        <w:t>Bahir-Dar University | Bahir-Dar Ethiopia</w:t>
      </w:r>
      <w:r w:rsidRPr="00C371B3">
        <w:rPr>
          <w:rStyle w:val="singlecolumnspanpaddedlinenth-child1"/>
          <w:rFonts w:ascii="Palatino Linotype" w:eastAsia="Palatino Linotype" w:hAnsi="Palatino Linotype" w:cs="Palatino Linotype"/>
          <w:color w:val="4A4A4A"/>
          <w:sz w:val="18"/>
          <w:szCs w:val="18"/>
        </w:rPr>
        <w:t xml:space="preserve"> </w:t>
      </w:r>
    </w:p>
    <w:p w14:paraId="3132986F" w14:textId="7D0E9F7B" w:rsidR="00AD711B" w:rsidRDefault="00B85AC5" w:rsidP="00AD711B">
      <w:pPr>
        <w:pStyle w:val="spanpaddedline"/>
        <w:rPr>
          <w:rStyle w:val="span"/>
          <w:rFonts w:ascii="Palatino Linotype" w:eastAsia="Palatino Linotype" w:hAnsi="Palatino Linotype" w:cs="Palatino Linotype"/>
          <w:color w:val="4A4A4A"/>
          <w:sz w:val="18"/>
          <w:szCs w:val="18"/>
        </w:rPr>
      </w:pPr>
      <w:r w:rsidRPr="00C371B3">
        <w:rPr>
          <w:rStyle w:val="degree"/>
          <w:rFonts w:ascii="Palatino Linotype" w:eastAsia="Palatino Linotype" w:hAnsi="Palatino Linotype" w:cs="Palatino Linotype"/>
          <w:color w:val="4A4A4A"/>
          <w:sz w:val="18"/>
          <w:szCs w:val="18"/>
        </w:rPr>
        <w:t>Bachelor of Science</w:t>
      </w:r>
      <w:r w:rsidRPr="00C371B3">
        <w:rPr>
          <w:rStyle w:val="span"/>
          <w:rFonts w:ascii="Palatino Linotype" w:eastAsia="Palatino Linotype" w:hAnsi="Palatino Linotype" w:cs="Palatino Linotype"/>
          <w:color w:val="4A4A4A"/>
          <w:sz w:val="18"/>
          <w:szCs w:val="18"/>
        </w:rPr>
        <w:t xml:space="preserve"> in Plant Science</w:t>
      </w:r>
    </w:p>
    <w:p w14:paraId="3ACEDA2E" w14:textId="6437D263" w:rsidR="00AD711B" w:rsidRPr="00C371B3" w:rsidRDefault="00B85AC5" w:rsidP="006F6097">
      <w:pPr>
        <w:pStyle w:val="spanpaddedline"/>
        <w:numPr>
          <w:ilvl w:val="0"/>
          <w:numId w:val="11"/>
        </w:numPr>
        <w:rPr>
          <w:rFonts w:ascii="Palatino Linotype" w:eastAsia="Palatino Linotype" w:hAnsi="Palatino Linotype" w:cs="Palatino Linotype"/>
          <w:i/>
          <w:iCs/>
          <w:color w:val="4A4A4A"/>
          <w:sz w:val="18"/>
          <w:szCs w:val="18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18"/>
          <w:szCs w:val="18"/>
        </w:rPr>
        <w:t>GPA 3.63</w:t>
      </w:r>
      <w:r w:rsidR="00AD711B">
        <w:rPr>
          <w:rStyle w:val="span"/>
          <w:rFonts w:ascii="Palatino Linotype" w:eastAsia="Palatino Linotype" w:hAnsi="Palatino Linotype" w:cs="Palatino Linotype"/>
          <w:color w:val="4A4A4A"/>
          <w:sz w:val="18"/>
          <w:szCs w:val="18"/>
        </w:rPr>
        <w:t xml:space="preserve">       </w:t>
      </w:r>
      <w:r w:rsidR="006F6097">
        <w:rPr>
          <w:rStyle w:val="span"/>
          <w:rFonts w:ascii="Palatino Linotype" w:eastAsia="Palatino Linotype" w:hAnsi="Palatino Linotype" w:cs="Palatino Linotype"/>
          <w:color w:val="4A4A4A"/>
          <w:sz w:val="18"/>
          <w:szCs w:val="18"/>
        </w:rPr>
        <w:t xml:space="preserve">        </w:t>
      </w:r>
      <w:r w:rsidR="00AD711B" w:rsidRPr="00C371B3">
        <w:rPr>
          <w:rStyle w:val="span"/>
          <w:rFonts w:ascii="Palatino Linotype" w:eastAsia="Palatino Linotype" w:hAnsi="Palatino Linotype" w:cs="Palatino Linotype"/>
          <w:i/>
          <w:iCs/>
          <w:color w:val="4A4A4A"/>
          <w:sz w:val="18"/>
          <w:szCs w:val="18"/>
        </w:rPr>
        <w:t>07/2015</w:t>
      </w:r>
    </w:p>
    <w:p w14:paraId="2782B0E6" w14:textId="2C94D833" w:rsidR="00B85AC5" w:rsidRPr="00C371B3" w:rsidRDefault="00B85AC5" w:rsidP="00B85AC5">
      <w:pPr>
        <w:pStyle w:val="spanpaddedline"/>
        <w:rPr>
          <w:rFonts w:ascii="Palatino Linotype" w:eastAsia="Palatino Linotype" w:hAnsi="Palatino Linotype" w:cs="Palatino Linotype"/>
          <w:color w:val="4A4A4A"/>
          <w:sz w:val="18"/>
          <w:szCs w:val="18"/>
        </w:rPr>
      </w:pPr>
    </w:p>
    <w:p w14:paraId="509FAB3A" w14:textId="77777777" w:rsidR="00B85AC5" w:rsidRPr="00C371B3" w:rsidRDefault="00B85AC5" w:rsidP="00B85AC5">
      <w:pPr>
        <w:pStyle w:val="divdocumentsinglecolumn"/>
        <w:spacing w:before="200"/>
        <w:ind w:firstLine="0"/>
        <w:jc w:val="both"/>
        <w:rPr>
          <w:rFonts w:ascii="Palatino Linotype" w:eastAsia="Palatino Linotype" w:hAnsi="Palatino Linotype" w:cs="Palatino Linotype"/>
          <w:color w:val="4A4A4A"/>
          <w:sz w:val="18"/>
          <w:szCs w:val="18"/>
        </w:rPr>
      </w:pPr>
      <w:r w:rsidRPr="00C371B3">
        <w:rPr>
          <w:rStyle w:val="span"/>
          <w:rFonts w:ascii="Palatino Linotype" w:eastAsia="Palatino Linotype" w:hAnsi="Palatino Linotype" w:cs="Palatino Linotype"/>
          <w:color w:val="4A4A4A"/>
          <w:sz w:val="18"/>
          <w:szCs w:val="18"/>
        </w:rPr>
        <w:t>Washington State University | Pullman, WA</w:t>
      </w:r>
      <w:r w:rsidRPr="00C371B3">
        <w:rPr>
          <w:rStyle w:val="singlecolumnspanpaddedlinenth-child1"/>
          <w:rFonts w:ascii="Palatino Linotype" w:eastAsia="Palatino Linotype" w:hAnsi="Palatino Linotype" w:cs="Palatino Linotype"/>
          <w:color w:val="4A4A4A"/>
          <w:sz w:val="18"/>
          <w:szCs w:val="18"/>
        </w:rPr>
        <w:t xml:space="preserve"> </w:t>
      </w:r>
    </w:p>
    <w:p w14:paraId="1878BC0B" w14:textId="6B44FF1D" w:rsidR="00B85AC5" w:rsidRDefault="00B85AC5" w:rsidP="00B85AC5">
      <w:pPr>
        <w:pStyle w:val="spanpaddedline"/>
        <w:rPr>
          <w:rStyle w:val="span"/>
          <w:rFonts w:ascii="Palatino Linotype" w:eastAsia="Palatino Linotype" w:hAnsi="Palatino Linotype" w:cs="Palatino Linotype"/>
          <w:color w:val="4A4A4A"/>
          <w:sz w:val="18"/>
          <w:szCs w:val="18"/>
        </w:rPr>
      </w:pPr>
      <w:r w:rsidRPr="00C371B3">
        <w:rPr>
          <w:rStyle w:val="degree"/>
          <w:rFonts w:ascii="Palatino Linotype" w:eastAsia="Palatino Linotype" w:hAnsi="Palatino Linotype" w:cs="Palatino Linotype"/>
          <w:color w:val="4A4A4A"/>
          <w:sz w:val="18"/>
          <w:szCs w:val="18"/>
        </w:rPr>
        <w:t>Bachelor of Science</w:t>
      </w:r>
      <w:r w:rsidRPr="00C371B3">
        <w:rPr>
          <w:rStyle w:val="span"/>
          <w:rFonts w:ascii="Palatino Linotype" w:eastAsia="Palatino Linotype" w:hAnsi="Palatino Linotype" w:cs="Palatino Linotype"/>
          <w:color w:val="4A4A4A"/>
          <w:sz w:val="18"/>
          <w:szCs w:val="18"/>
        </w:rPr>
        <w:t xml:space="preserve"> in Agricultural Biotechnology</w:t>
      </w:r>
    </w:p>
    <w:p w14:paraId="50FBDBAB" w14:textId="7065C97B" w:rsidR="0061460D" w:rsidRPr="00C371B3" w:rsidRDefault="0061460D" w:rsidP="00B85AC5">
      <w:pPr>
        <w:pStyle w:val="spanpaddedline"/>
        <w:rPr>
          <w:rFonts w:ascii="Palatino Linotype" w:eastAsia="Palatino Linotype" w:hAnsi="Palatino Linotype" w:cs="Palatino Linotype"/>
          <w:color w:val="4A4A4A"/>
          <w:sz w:val="18"/>
          <w:szCs w:val="18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18"/>
          <w:szCs w:val="18"/>
        </w:rPr>
        <w:t>GPA 2.94</w:t>
      </w:r>
    </w:p>
    <w:p w14:paraId="50AD338C" w14:textId="77777777" w:rsidR="00F00294" w:rsidRDefault="006F6097" w:rsidP="006F6097">
      <w:pPr>
        <w:pStyle w:val="spanpaddedline"/>
        <w:rPr>
          <w:rStyle w:val="span"/>
          <w:rFonts w:ascii="Palatino Linotype" w:eastAsia="Palatino Linotype" w:hAnsi="Palatino Linotype" w:cs="Palatino Linotype"/>
          <w:color w:val="4A4A4A"/>
          <w:sz w:val="18"/>
          <w:szCs w:val="18"/>
        </w:rPr>
        <w:sectPr w:rsidR="00F00294" w:rsidSect="00F00294">
          <w:type w:val="continuous"/>
          <w:pgSz w:w="12240" w:h="15840"/>
          <w:pgMar w:top="500" w:right="700" w:bottom="500" w:left="700" w:header="720" w:footer="720" w:gutter="0"/>
          <w:cols w:num="2" w:space="720"/>
        </w:sectPr>
      </w:pPr>
      <w:r>
        <w:rPr>
          <w:rStyle w:val="divdocumentdivsectiontitle"/>
          <w:rFonts w:ascii="Palatino Linotype" w:eastAsia="Palatino Linotype" w:hAnsi="Palatino Linotype" w:cs="Palatino Linotype"/>
        </w:rPr>
        <w:t xml:space="preserve"> </w:t>
      </w:r>
      <w:r>
        <w:rPr>
          <w:rStyle w:val="span"/>
          <w:rFonts w:ascii="Palatino Linotype" w:eastAsia="Palatino Linotype" w:hAnsi="Palatino Linotype" w:cs="Palatino Linotype"/>
          <w:color w:val="4A4A4A"/>
          <w:sz w:val="18"/>
          <w:szCs w:val="18"/>
        </w:rPr>
        <w:t>09/31/2021</w:t>
      </w:r>
    </w:p>
    <w:p w14:paraId="4ADD4E2B" w14:textId="0516A464" w:rsidR="006F6097" w:rsidRPr="0061460D" w:rsidRDefault="006F6097" w:rsidP="006F6097">
      <w:pPr>
        <w:pStyle w:val="spanpaddedline"/>
        <w:rPr>
          <w:rStyle w:val="divdocumentdivsectiontitle"/>
          <w:rFonts w:ascii="Palatino Linotype" w:eastAsia="Palatino Linotype" w:hAnsi="Palatino Linotype" w:cs="Palatino Linotype"/>
          <w:b w:val="0"/>
          <w:bCs w:val="0"/>
          <w:sz w:val="18"/>
          <w:szCs w:val="18"/>
        </w:rPr>
      </w:pPr>
    </w:p>
    <w:p w14:paraId="2CF7DF83" w14:textId="270C9C84" w:rsidR="00AD711B" w:rsidRDefault="00AD711B" w:rsidP="00B85AC5">
      <w:pPr>
        <w:pStyle w:val="divdocumentheading"/>
        <w:pBdr>
          <w:bottom w:val="none" w:sz="0" w:space="0" w:color="auto"/>
        </w:pBdr>
        <w:tabs>
          <w:tab w:val="center" w:pos="10840"/>
        </w:tabs>
        <w:spacing w:before="300"/>
        <w:ind w:firstLine="0"/>
        <w:rPr>
          <w:rStyle w:val="divdocumentdivsectiontitle"/>
          <w:rFonts w:ascii="Palatino Linotype" w:eastAsia="Palatino Linotype" w:hAnsi="Palatino Linotype" w:cs="Palatino Linotype"/>
        </w:rPr>
        <w:sectPr w:rsidR="00AD711B" w:rsidSect="00AD711B">
          <w:type w:val="continuous"/>
          <w:pgSz w:w="12240" w:h="15840"/>
          <w:pgMar w:top="500" w:right="700" w:bottom="500" w:left="700" w:header="720" w:footer="720" w:gutter="0"/>
          <w:cols w:num="2" w:space="720"/>
        </w:sectPr>
      </w:pPr>
    </w:p>
    <w:p w14:paraId="07049A96" w14:textId="5DCA1797" w:rsidR="00A87FA6" w:rsidRDefault="004701F2" w:rsidP="00B85AC5">
      <w:pPr>
        <w:pStyle w:val="divdocumentheading"/>
        <w:pBdr>
          <w:bottom w:val="none" w:sz="0" w:space="0" w:color="auto"/>
        </w:pBdr>
        <w:tabs>
          <w:tab w:val="center" w:pos="10840"/>
        </w:tabs>
        <w:spacing w:before="300"/>
        <w:ind w:firstLine="0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divdocumentdivsectiontitle"/>
          <w:rFonts w:ascii="Palatino Linotype" w:eastAsia="Palatino Linotype" w:hAnsi="Palatino Linotype" w:cs="Palatino Linotype"/>
        </w:rPr>
        <w:t xml:space="preserve">Experience   </w:t>
      </w:r>
      <w:r>
        <w:rPr>
          <w:rFonts w:ascii="Palatino Linotype" w:eastAsia="Palatino Linotype" w:hAnsi="Palatino Linotype" w:cs="Palatino Linotype"/>
          <w:strike/>
          <w:color w:val="BCBFC3"/>
        </w:rPr>
        <w:t xml:space="preserve"> </w:t>
      </w:r>
      <w:r>
        <w:rPr>
          <w:rFonts w:ascii="Palatino Linotype" w:eastAsia="Palatino Linotype" w:hAnsi="Palatino Linotype" w:cs="Palatino Linotype"/>
          <w:strike/>
          <w:color w:val="BCBFC3"/>
        </w:rPr>
        <w:tab/>
      </w:r>
    </w:p>
    <w:tbl>
      <w:tblPr>
        <w:tblStyle w:val="div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880"/>
        <w:gridCol w:w="6960"/>
      </w:tblGrid>
      <w:tr w:rsidR="00A87FA6" w:rsidRPr="00C371B3" w14:paraId="493885ED" w14:textId="77777777">
        <w:trPr>
          <w:tblCellSpacing w:w="0" w:type="dxa"/>
        </w:trPr>
        <w:tc>
          <w:tcPr>
            <w:tcW w:w="3880" w:type="dxa"/>
            <w:tcMar>
              <w:top w:w="240" w:type="dxa"/>
              <w:left w:w="0" w:type="dxa"/>
              <w:bottom w:w="0" w:type="dxa"/>
              <w:right w:w="0" w:type="dxa"/>
            </w:tcMar>
            <w:hideMark/>
          </w:tcPr>
          <w:p w14:paraId="7B331A97" w14:textId="77777777" w:rsidR="005173A2" w:rsidRPr="00C371B3" w:rsidRDefault="005173A2" w:rsidP="005173A2">
            <w:pPr>
              <w:pStyle w:val="spanpaddedline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</w:pPr>
            <w:r w:rsidRPr="00C371B3">
              <w:rPr>
                <w:rStyle w:val="jobtitle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>Driver</w:t>
            </w:r>
          </w:p>
          <w:p w14:paraId="56AB1327" w14:textId="77777777" w:rsidR="00A87FA6" w:rsidRPr="00C371B3" w:rsidRDefault="004701F2" w:rsidP="00C371B3">
            <w:pPr>
              <w:pStyle w:val="spanpaddedline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</w:pPr>
            <w:r w:rsidRPr="00C371B3"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>Lyft And Uber | Seattle, WA</w:t>
            </w:r>
          </w:p>
          <w:p w14:paraId="41CA034A" w14:textId="260D886C" w:rsidR="00376297" w:rsidRPr="005173A2" w:rsidRDefault="004701F2" w:rsidP="00376297">
            <w:pPr>
              <w:pStyle w:val="spanpaddedline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</w:pPr>
            <w:r w:rsidRPr="005173A2"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>10/2017</w:t>
            </w:r>
            <w:r w:rsidRPr="00C371B3"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18"/>
                <w:szCs w:val="18"/>
              </w:rPr>
              <w:t xml:space="preserve"> </w:t>
            </w:r>
            <w:r w:rsidR="00376297"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18"/>
                <w:szCs w:val="18"/>
              </w:rPr>
              <w:t>–</w:t>
            </w:r>
            <w:r w:rsidRPr="00C371B3"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18"/>
                <w:szCs w:val="18"/>
              </w:rPr>
              <w:t xml:space="preserve"> </w:t>
            </w:r>
            <w:r w:rsidRPr="005173A2"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>Current</w:t>
            </w:r>
          </w:p>
        </w:tc>
        <w:tc>
          <w:tcPr>
            <w:tcW w:w="6960" w:type="dxa"/>
            <w:tcMar>
              <w:top w:w="240" w:type="dxa"/>
              <w:left w:w="0" w:type="dxa"/>
              <w:bottom w:w="0" w:type="dxa"/>
              <w:right w:w="0" w:type="dxa"/>
            </w:tcMar>
            <w:hideMark/>
          </w:tcPr>
          <w:p w14:paraId="0348F87F" w14:textId="3696058B" w:rsidR="00A87FA6" w:rsidRPr="00B85AC5" w:rsidRDefault="00B85AC5" w:rsidP="00B85AC5">
            <w:pPr>
              <w:pStyle w:val="divdocumentparlrColmnsinglecolumnulli"/>
              <w:numPr>
                <w:ilvl w:val="0"/>
                <w:numId w:val="3"/>
              </w:numPr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</w:pPr>
            <w:r w:rsidRPr="00B85AC5"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>Pickup riders from requested location and safely drive them to their preferred destination to meet customer requirements</w:t>
            </w:r>
            <w:r w:rsidR="004701F2" w:rsidRPr="00B85AC5"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>.</w:t>
            </w:r>
          </w:p>
          <w:p w14:paraId="00AC8FBC" w14:textId="333ABCCA" w:rsidR="00B85AC5" w:rsidRDefault="00B85AC5" w:rsidP="00B85AC5">
            <w:pPr>
              <w:pStyle w:val="divdocumentparlrColmnsinglecolumnulli"/>
              <w:numPr>
                <w:ilvl w:val="0"/>
                <w:numId w:val="3"/>
              </w:numPr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 xml:space="preserve">Provide excellent service by interacting with customers and answering their questions to maintain customer satisfaction, consistently achieving </w:t>
            </w:r>
            <w:r w:rsidR="00AD711B"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>5-star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 xml:space="preserve"> ratings.</w:t>
            </w:r>
          </w:p>
          <w:p w14:paraId="3F2D5592" w14:textId="4809F811" w:rsidR="00B85AC5" w:rsidRPr="00B85AC5" w:rsidRDefault="00B85AC5" w:rsidP="00B85AC5">
            <w:pPr>
              <w:pStyle w:val="divdocumentparlrColmnsinglecolumnulli"/>
              <w:numPr>
                <w:ilvl w:val="0"/>
                <w:numId w:val="3"/>
              </w:numPr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>Drive customers safely in all types of weather to maintain compliance with traffic laws and regulations.</w:t>
            </w:r>
          </w:p>
        </w:tc>
      </w:tr>
    </w:tbl>
    <w:p w14:paraId="18769E4E" w14:textId="77777777" w:rsidR="00A87FA6" w:rsidRPr="00C371B3" w:rsidRDefault="00A87FA6" w:rsidP="00C371B3">
      <w:pPr>
        <w:rPr>
          <w:vanish/>
          <w:sz w:val="18"/>
          <w:szCs w:val="18"/>
        </w:rPr>
      </w:pPr>
    </w:p>
    <w:tbl>
      <w:tblPr>
        <w:tblStyle w:val="div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880"/>
        <w:gridCol w:w="6960"/>
      </w:tblGrid>
      <w:tr w:rsidR="00B85AC5" w:rsidRPr="00C371B3" w14:paraId="7D57ABE8" w14:textId="56409284" w:rsidTr="00B85AC5">
        <w:trPr>
          <w:tblCellSpacing w:w="0" w:type="dxa"/>
        </w:trPr>
        <w:tc>
          <w:tcPr>
            <w:tcW w:w="388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636DF216" w14:textId="77777777" w:rsidR="00E441EC" w:rsidRPr="00C371B3" w:rsidRDefault="00E441EC" w:rsidP="00E441EC">
            <w:pPr>
              <w:pStyle w:val="spanpaddedline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</w:pPr>
            <w:r w:rsidRPr="00C371B3">
              <w:rPr>
                <w:rStyle w:val="jobtitle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>Unarmed Security Guard</w:t>
            </w:r>
          </w:p>
          <w:p w14:paraId="19A3DB93" w14:textId="77777777" w:rsidR="00B85AC5" w:rsidRPr="00C371B3" w:rsidRDefault="00B85AC5" w:rsidP="00C371B3">
            <w:pPr>
              <w:pStyle w:val="spanpaddedline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</w:pPr>
            <w:r w:rsidRPr="00C371B3"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>Securitas Security Services USA | Seattle, WA</w:t>
            </w:r>
          </w:p>
          <w:p w14:paraId="1CCC9947" w14:textId="77777777" w:rsidR="00B85AC5" w:rsidRPr="00C371B3" w:rsidRDefault="00B85AC5" w:rsidP="00C371B3">
            <w:pPr>
              <w:pStyle w:val="spanpaddedline"/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18"/>
                <w:szCs w:val="18"/>
              </w:rPr>
            </w:pPr>
            <w:r w:rsidRPr="00C371B3"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18"/>
                <w:szCs w:val="18"/>
              </w:rPr>
              <w:t>11/2018</w:t>
            </w:r>
            <w:r w:rsidRPr="00C371B3"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18"/>
                <w:szCs w:val="18"/>
              </w:rPr>
              <w:t xml:space="preserve"> </w:t>
            </w:r>
            <w:r w:rsidRPr="00C371B3"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18"/>
                <w:szCs w:val="18"/>
              </w:rPr>
              <w:t>- 08/2019</w:t>
            </w:r>
          </w:p>
        </w:tc>
        <w:tc>
          <w:tcPr>
            <w:tcW w:w="696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7020ECB7" w14:textId="1F6C29D9" w:rsidR="00B85AC5" w:rsidRPr="00C371B3" w:rsidRDefault="00B85AC5" w:rsidP="00C371B3">
            <w:pPr>
              <w:pStyle w:val="divdocumentparlrColmnsinglecolumnulli"/>
              <w:numPr>
                <w:ilvl w:val="0"/>
                <w:numId w:val="4"/>
              </w:numPr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</w:pPr>
            <w:r w:rsidRPr="00C371B3"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 xml:space="preserve">Patrolled large commercial 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>facilities</w:t>
            </w:r>
            <w:r w:rsidRPr="00C371B3"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 xml:space="preserve"> on 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 xml:space="preserve">an </w:t>
            </w:r>
            <w:r w:rsidRPr="00C371B3"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>irregular schedule to look for suspicious activities.</w:t>
            </w:r>
          </w:p>
          <w:p w14:paraId="3A2623F7" w14:textId="138E1C69" w:rsidR="00B85AC5" w:rsidRPr="00C371B3" w:rsidRDefault="00B85AC5" w:rsidP="00C371B3">
            <w:pPr>
              <w:pStyle w:val="divdocumentparlrColmnsinglecolumnulli"/>
              <w:numPr>
                <w:ilvl w:val="0"/>
                <w:numId w:val="4"/>
              </w:numPr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</w:pPr>
            <w:r w:rsidRPr="00C371B3"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>Wrote reports outlining thefts, unauthorized access violations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>,</w:t>
            </w:r>
            <w:r w:rsidRPr="00C371B3"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 xml:space="preserve"> or other unusual occurrences to help support later criminal or civil actions.</w:t>
            </w:r>
          </w:p>
          <w:p w14:paraId="27A4EE53" w14:textId="77777777" w:rsidR="00B85AC5" w:rsidRPr="00C371B3" w:rsidRDefault="00B85AC5" w:rsidP="00C371B3">
            <w:pPr>
              <w:pStyle w:val="divdocumentparlrColmnsinglecolumnulli"/>
              <w:numPr>
                <w:ilvl w:val="0"/>
                <w:numId w:val="4"/>
              </w:numPr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</w:pPr>
            <w:r w:rsidRPr="00C371B3"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>Communicated with team members and building management via radio, telephones, and tablets.</w:t>
            </w:r>
          </w:p>
        </w:tc>
      </w:tr>
    </w:tbl>
    <w:p w14:paraId="276AE79B" w14:textId="77777777" w:rsidR="00A87FA6" w:rsidRDefault="00A87FA6" w:rsidP="00C371B3">
      <w:pPr>
        <w:rPr>
          <w:vanish/>
        </w:rPr>
      </w:pPr>
    </w:p>
    <w:tbl>
      <w:tblPr>
        <w:tblStyle w:val="divdocumentdivparagraphTable"/>
        <w:tblW w:w="0" w:type="auto"/>
        <w:tblCellSpacing w:w="0" w:type="dxa"/>
        <w:tblInd w:w="-9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970"/>
        <w:gridCol w:w="6960"/>
      </w:tblGrid>
      <w:tr w:rsidR="00A87FA6" w:rsidRPr="00C371B3" w14:paraId="426FC1A8" w14:textId="77777777" w:rsidTr="00C371B3">
        <w:trPr>
          <w:tblCellSpacing w:w="0" w:type="dxa"/>
        </w:trPr>
        <w:tc>
          <w:tcPr>
            <w:tcW w:w="397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4B43F6C1" w14:textId="2AE88983" w:rsidR="00A87FA6" w:rsidRPr="00C371B3" w:rsidRDefault="00413F1F" w:rsidP="00C371B3">
            <w:pPr>
              <w:pStyle w:val="spanpaddedline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>Omo-</w:t>
            </w:r>
            <w:proofErr w:type="spellStart"/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>Kuraz</w:t>
            </w:r>
            <w:proofErr w:type="spellEnd"/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 xml:space="preserve"> </w:t>
            </w:r>
            <w:r w:rsidR="004701F2" w:rsidRPr="00C371B3"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 xml:space="preserve">Sugar 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>factory</w:t>
            </w:r>
            <w:r w:rsidR="004701F2" w:rsidRPr="00C371B3"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 xml:space="preserve"> | </w:t>
            </w:r>
            <w:proofErr w:type="spellStart"/>
            <w:r w:rsidR="004701F2" w:rsidRPr="00C371B3"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>Jinka</w:t>
            </w:r>
            <w:proofErr w:type="spellEnd"/>
            <w:r w:rsidR="004701F2" w:rsidRPr="00C371B3"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 xml:space="preserve">, </w:t>
            </w:r>
            <w:r w:rsidR="00BD615D"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>Ethiopia</w:t>
            </w:r>
          </w:p>
          <w:p w14:paraId="095E34F7" w14:textId="1CB1C632" w:rsidR="00A87FA6" w:rsidRPr="00C371B3" w:rsidRDefault="004701F2" w:rsidP="00C371B3">
            <w:pPr>
              <w:pStyle w:val="spanpaddedline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</w:pPr>
            <w:r w:rsidRPr="00C371B3">
              <w:rPr>
                <w:rStyle w:val="jobtitle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>Head</w:t>
            </w:r>
            <w:r w:rsidR="00B434C0">
              <w:rPr>
                <w:rStyle w:val="jobtitle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>m</w:t>
            </w:r>
            <w:r w:rsidRPr="00C371B3">
              <w:rPr>
                <w:rStyle w:val="jobtitle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>a</w:t>
            </w:r>
            <w:r w:rsidR="00B434C0">
              <w:rPr>
                <w:rStyle w:val="jobtitle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>n (Field Coordinator)</w:t>
            </w:r>
          </w:p>
          <w:p w14:paraId="7E229BF4" w14:textId="56D48A4D" w:rsidR="00A87FA6" w:rsidRPr="00C371B3" w:rsidRDefault="004701F2" w:rsidP="00C371B3">
            <w:pPr>
              <w:pStyle w:val="spanpaddedline"/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18"/>
                <w:szCs w:val="18"/>
              </w:rPr>
            </w:pPr>
            <w:r w:rsidRPr="00C371B3"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18"/>
                <w:szCs w:val="18"/>
              </w:rPr>
              <w:t>0</w:t>
            </w:r>
            <w:r w:rsidR="00376297"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18"/>
                <w:szCs w:val="18"/>
              </w:rPr>
              <w:t>7</w:t>
            </w:r>
            <w:r w:rsidRPr="00C371B3"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18"/>
                <w:szCs w:val="18"/>
              </w:rPr>
              <w:t>/2015</w:t>
            </w:r>
            <w:r w:rsidRPr="00C371B3"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18"/>
                <w:szCs w:val="18"/>
              </w:rPr>
              <w:t xml:space="preserve"> </w:t>
            </w:r>
            <w:r w:rsidRPr="00C371B3"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18"/>
                <w:szCs w:val="18"/>
              </w:rPr>
              <w:t>- 05/2016</w:t>
            </w:r>
          </w:p>
        </w:tc>
        <w:tc>
          <w:tcPr>
            <w:tcW w:w="696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10C5D0A3" w14:textId="4DA30DA6" w:rsidR="00A87FA6" w:rsidRPr="00C371B3" w:rsidRDefault="004701F2" w:rsidP="00C371B3">
            <w:pPr>
              <w:pStyle w:val="divdocumentparlrColmnsinglecolumnulli"/>
              <w:numPr>
                <w:ilvl w:val="0"/>
                <w:numId w:val="5"/>
              </w:numPr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</w:pPr>
            <w:r w:rsidRPr="00C371B3"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 xml:space="preserve">Managed team of employees, </w:t>
            </w:r>
            <w:r w:rsidR="00C371B3"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 xml:space="preserve">and have done </w:t>
            </w:r>
            <w:r w:rsidRPr="00C371B3"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>daily progress reports and overall</w:t>
            </w:r>
            <w:r w:rsidR="00376297"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 xml:space="preserve"> jobs done on the field</w:t>
            </w:r>
            <w:r w:rsidR="00C371B3"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>.</w:t>
            </w:r>
          </w:p>
          <w:p w14:paraId="0FE1AD66" w14:textId="77777777" w:rsidR="00A87FA6" w:rsidRPr="00C371B3" w:rsidRDefault="004701F2" w:rsidP="00C371B3">
            <w:pPr>
              <w:pStyle w:val="divdocumentparlrColmnsinglecolumnulli"/>
              <w:numPr>
                <w:ilvl w:val="0"/>
                <w:numId w:val="5"/>
              </w:numPr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</w:pPr>
            <w:r w:rsidRPr="00C371B3"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>Provided insight and information to management regarding onsite improvement project specifications.</w:t>
            </w:r>
          </w:p>
          <w:p w14:paraId="5FC5CDA9" w14:textId="7362C3B5" w:rsidR="00A87FA6" w:rsidRPr="00C371B3" w:rsidRDefault="004701F2" w:rsidP="00C371B3">
            <w:pPr>
              <w:pStyle w:val="divdocumentparlrColmnsinglecolumnulli"/>
              <w:numPr>
                <w:ilvl w:val="0"/>
                <w:numId w:val="5"/>
              </w:numPr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</w:pPr>
            <w:r w:rsidRPr="00C371B3"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>Minimized costs by working</w:t>
            </w:r>
            <w:r w:rsidR="00C371B3"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 xml:space="preserve"> closely with both employees and the management team</w:t>
            </w:r>
            <w:r w:rsidRPr="00C371B3">
              <w:rPr>
                <w:rStyle w:val="span"/>
                <w:rFonts w:ascii="Palatino Linotype" w:eastAsia="Palatino Linotype" w:hAnsi="Palatino Linotype" w:cs="Palatino Linotype"/>
                <w:color w:val="4A4A4A"/>
                <w:sz w:val="18"/>
                <w:szCs w:val="18"/>
              </w:rPr>
              <w:t>.</w:t>
            </w:r>
          </w:p>
        </w:tc>
      </w:tr>
    </w:tbl>
    <w:p w14:paraId="4E317A2A" w14:textId="215F0D00" w:rsidR="00A87FA6" w:rsidRPr="00376297" w:rsidRDefault="004701F2" w:rsidP="00B85AC5">
      <w:pPr>
        <w:pStyle w:val="spanpaddedline"/>
        <w:ind w:firstLine="0"/>
        <w:rPr>
          <w:rFonts w:ascii="Palatino Linotype" w:eastAsia="Palatino Linotype" w:hAnsi="Palatino Linotype" w:cs="Palatino Linotype"/>
          <w:i/>
          <w:iCs/>
          <w:color w:val="4A4A4A"/>
          <w:sz w:val="18"/>
          <w:szCs w:val="18"/>
        </w:rPr>
      </w:pPr>
      <w:r w:rsidRPr="00C371B3">
        <w:rPr>
          <w:rStyle w:val="divdocumentdivsectiontitle"/>
          <w:rFonts w:ascii="Palatino Linotype" w:eastAsia="Palatino Linotype" w:hAnsi="Palatino Linotype" w:cs="Palatino Linotype"/>
          <w:sz w:val="18"/>
          <w:szCs w:val="18"/>
        </w:rPr>
        <w:t xml:space="preserve">Accomplishments   </w:t>
      </w:r>
      <w:r w:rsidRPr="00C371B3">
        <w:rPr>
          <w:rFonts w:ascii="Palatino Linotype" w:eastAsia="Palatino Linotype" w:hAnsi="Palatino Linotype" w:cs="Palatino Linotype"/>
          <w:strike/>
          <w:color w:val="BCBFC3"/>
          <w:sz w:val="18"/>
          <w:szCs w:val="18"/>
        </w:rPr>
        <w:t xml:space="preserve"> </w:t>
      </w:r>
      <w:r w:rsidRPr="00C371B3">
        <w:rPr>
          <w:rFonts w:ascii="Palatino Linotype" w:eastAsia="Palatino Linotype" w:hAnsi="Palatino Linotype" w:cs="Palatino Linotype"/>
          <w:strike/>
          <w:color w:val="BCBFC3"/>
          <w:sz w:val="18"/>
          <w:szCs w:val="18"/>
        </w:rPr>
        <w:tab/>
      </w:r>
    </w:p>
    <w:p w14:paraId="5B2875F9" w14:textId="2C4F753D" w:rsidR="00A87FA6" w:rsidRDefault="004701F2" w:rsidP="00376297">
      <w:pPr>
        <w:pStyle w:val="divdocumentulli"/>
        <w:numPr>
          <w:ilvl w:val="0"/>
          <w:numId w:val="8"/>
        </w:numPr>
        <w:rPr>
          <w:rFonts w:ascii="Palatino Linotype" w:eastAsia="Palatino Linotype" w:hAnsi="Palatino Linotype" w:cs="Palatino Linotype"/>
          <w:color w:val="4A4A4A"/>
          <w:sz w:val="18"/>
          <w:szCs w:val="18"/>
        </w:rPr>
      </w:pPr>
      <w:r w:rsidRPr="00C371B3">
        <w:rPr>
          <w:rFonts w:ascii="Palatino Linotype" w:eastAsia="Palatino Linotype" w:hAnsi="Palatino Linotype" w:cs="Palatino Linotype"/>
          <w:color w:val="4A4A4A"/>
          <w:sz w:val="18"/>
          <w:szCs w:val="18"/>
        </w:rPr>
        <w:t xml:space="preserve">Consistently maintained </w:t>
      </w:r>
      <w:r w:rsidR="00AD711B">
        <w:rPr>
          <w:rFonts w:ascii="Palatino Linotype" w:eastAsia="Palatino Linotype" w:hAnsi="Palatino Linotype" w:cs="Palatino Linotype"/>
          <w:color w:val="4A4A4A"/>
          <w:sz w:val="18"/>
          <w:szCs w:val="18"/>
        </w:rPr>
        <w:t>5-star</w:t>
      </w:r>
      <w:r w:rsidR="0061460D">
        <w:rPr>
          <w:rFonts w:ascii="Palatino Linotype" w:eastAsia="Palatino Linotype" w:hAnsi="Palatino Linotype" w:cs="Palatino Linotype"/>
          <w:color w:val="4A4A4A"/>
          <w:sz w:val="18"/>
          <w:szCs w:val="18"/>
        </w:rPr>
        <w:t xml:space="preserve"> rating for </w:t>
      </w:r>
      <w:r w:rsidR="00AD711B">
        <w:rPr>
          <w:rFonts w:ascii="Palatino Linotype" w:eastAsia="Palatino Linotype" w:hAnsi="Palatino Linotype" w:cs="Palatino Linotype"/>
          <w:color w:val="4A4A4A"/>
          <w:sz w:val="18"/>
          <w:szCs w:val="18"/>
        </w:rPr>
        <w:t xml:space="preserve">meeting </w:t>
      </w:r>
      <w:r w:rsidR="00AD711B" w:rsidRPr="00C371B3">
        <w:rPr>
          <w:rFonts w:ascii="Palatino Linotype" w:eastAsia="Palatino Linotype" w:hAnsi="Palatino Linotype" w:cs="Palatino Linotype"/>
          <w:color w:val="4A4A4A"/>
          <w:sz w:val="18"/>
          <w:szCs w:val="18"/>
        </w:rPr>
        <w:t>customer</w:t>
      </w:r>
      <w:r w:rsidRPr="00C371B3">
        <w:rPr>
          <w:rFonts w:ascii="Palatino Linotype" w:eastAsia="Palatino Linotype" w:hAnsi="Palatino Linotype" w:cs="Palatino Linotype"/>
          <w:color w:val="4A4A4A"/>
          <w:sz w:val="18"/>
          <w:szCs w:val="18"/>
        </w:rPr>
        <w:t xml:space="preserve"> satisfaction</w:t>
      </w:r>
      <w:r w:rsidR="0061460D">
        <w:rPr>
          <w:rFonts w:ascii="Palatino Linotype" w:eastAsia="Palatino Linotype" w:hAnsi="Palatino Linotype" w:cs="Palatino Linotype"/>
          <w:color w:val="4A4A4A"/>
          <w:sz w:val="18"/>
          <w:szCs w:val="18"/>
        </w:rPr>
        <w:t>.</w:t>
      </w:r>
    </w:p>
    <w:p w14:paraId="3A42ADB2" w14:textId="6555C04E" w:rsidR="00A87FA6" w:rsidRDefault="00376297" w:rsidP="00376297">
      <w:pPr>
        <w:pStyle w:val="divdocumentulli"/>
        <w:numPr>
          <w:ilvl w:val="0"/>
          <w:numId w:val="8"/>
        </w:numPr>
        <w:rPr>
          <w:rFonts w:ascii="Palatino Linotype" w:eastAsia="Palatino Linotype" w:hAnsi="Palatino Linotype" w:cs="Palatino Linotype"/>
          <w:color w:val="4A4A4A"/>
          <w:sz w:val="18"/>
          <w:szCs w:val="18"/>
        </w:rPr>
      </w:pPr>
      <w:r w:rsidRPr="00C371B3">
        <w:rPr>
          <w:rFonts w:ascii="Palatino Linotype" w:eastAsia="Palatino Linotype" w:hAnsi="Palatino Linotype" w:cs="Palatino Linotype"/>
          <w:color w:val="4A4A4A"/>
          <w:sz w:val="18"/>
          <w:szCs w:val="18"/>
        </w:rPr>
        <w:t>Recognized as Employee of the month for outstanding performance and team contributions</w:t>
      </w:r>
    </w:p>
    <w:p w14:paraId="25BF4B87" w14:textId="413A3952" w:rsidR="00AD711B" w:rsidRPr="00376297" w:rsidRDefault="00AD711B" w:rsidP="00376297">
      <w:pPr>
        <w:pStyle w:val="divdocumentulli"/>
        <w:numPr>
          <w:ilvl w:val="0"/>
          <w:numId w:val="8"/>
        </w:numPr>
        <w:rPr>
          <w:rFonts w:ascii="Palatino Linotype" w:eastAsia="Palatino Linotype" w:hAnsi="Palatino Linotype" w:cs="Palatino Linotype"/>
          <w:color w:val="4A4A4A"/>
          <w:sz w:val="18"/>
          <w:szCs w:val="18"/>
        </w:rPr>
      </w:pPr>
      <w:r>
        <w:rPr>
          <w:rFonts w:ascii="Palatino Linotype" w:eastAsia="Palatino Linotype" w:hAnsi="Palatino Linotype" w:cs="Palatino Linotype"/>
          <w:color w:val="4A4A4A"/>
          <w:sz w:val="18"/>
          <w:szCs w:val="18"/>
        </w:rPr>
        <w:t xml:space="preserve">Selected to become member of National Associations of Plant Breeders for persistence shown throughout challengeable </w:t>
      </w:r>
      <w:r w:rsidR="00F00294">
        <w:rPr>
          <w:rFonts w:ascii="Palatino Linotype" w:eastAsia="Palatino Linotype" w:hAnsi="Palatino Linotype" w:cs="Palatino Linotype"/>
          <w:color w:val="4A4A4A"/>
          <w:sz w:val="18"/>
          <w:szCs w:val="18"/>
        </w:rPr>
        <w:t>situations and</w:t>
      </w:r>
      <w:r w:rsidR="005173A2">
        <w:rPr>
          <w:rFonts w:ascii="Palatino Linotype" w:eastAsia="Palatino Linotype" w:hAnsi="Palatino Linotype" w:cs="Palatino Linotype"/>
          <w:color w:val="4A4A4A"/>
          <w:sz w:val="18"/>
          <w:szCs w:val="18"/>
        </w:rPr>
        <w:t xml:space="preserve"> being able to succeed in school while working full-time during school period to financially support myself.</w:t>
      </w:r>
    </w:p>
    <w:sectPr w:rsidR="00AD711B" w:rsidRPr="00376297" w:rsidSect="00AD711B">
      <w:type w:val="continuous"/>
      <w:pgSz w:w="12240" w:h="15840"/>
      <w:pgMar w:top="500" w:right="700" w:bottom="500" w:left="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  <w:embedRegular r:id="rId1" w:fontKey="{2778F01E-3BDD-924A-A4A9-DF98BA0BAEE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845113F4-FEA5-0342-8AF6-5844D952F310}"/>
    <w:embedBold r:id="rId3" w:fontKey="{76864688-4428-D24B-BE04-8346F1EEAADF}"/>
    <w:embedItalic r:id="rId4" w:fontKey="{7BC5E1DE-3FD5-B346-9561-E71404CF920E}"/>
    <w:embedBoldItalic r:id="rId5" w:fontKey="{35425FF0-8F7E-0449-9E6A-934DDDE10014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656B588B-02C9-CB46-A23A-A755BE56547A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D84572CE-6E35-B047-9CE5-2D1DAADEC8D6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8" w:fontKey="{7EB513B9-7F3A-CF46-B721-93C4BE1F6E1D}"/>
    <w:embedBold r:id="rId9" w:fontKey="{399E70A5-2EAF-8744-8D46-243A1E4341B9}"/>
    <w:embedItalic r:id="rId10" w:fontKey="{FF4A0EE9-2859-D14C-A3E2-DC3B3B818816}"/>
    <w:embedBoldItalic r:id="rId11" w:fontKey="{315C2B38-CD73-BC45-AEDB-1709C2F0E9FC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12" w:fontKey="{095E1370-3D67-3A40-83AA-3606F551AE43}"/>
    <w:embedBold r:id="rId13" w:fontKey="{9D44E0C9-C5A0-1743-880C-EA442A1C0D3C}"/>
    <w:embedItalic r:id="rId14" w:fontKey="{8528871C-F8EC-484E-93EC-BDC6961B880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8D4285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5A2B71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844BF0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232A67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054375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A348C3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3882EE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B6CFF8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5AC1F5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521EAA9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CAA067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604CEE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C50671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504862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C6025E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3185B2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98A26E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8704D0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7A743D9C">
      <w:start w:val="1"/>
      <w:numFmt w:val="bullet"/>
      <w:lvlText w:val=""/>
      <w:lvlJc w:val="left"/>
      <w:pPr>
        <w:ind w:left="450" w:hanging="360"/>
      </w:pPr>
      <w:rPr>
        <w:rFonts w:ascii="Symbol" w:hAnsi="Symbol"/>
      </w:rPr>
    </w:lvl>
    <w:lvl w:ilvl="1" w:tplc="0ABE574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D8A9B1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4D05A2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9D42EE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B2AB3F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E161E7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1E8393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C860B6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786EB89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8E0948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860720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7286C3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A26986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52C1B5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406063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65AF58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A5C92A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FDB0DD2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802120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1C8C95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70E0A9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CEEEE7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34A697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414AAD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83E209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1C48A9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CAB2926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970323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728C47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A36D5F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80AB56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3B85F3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79CD24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7C2B77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95418B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2E9595D"/>
    <w:multiLevelType w:val="hybridMultilevel"/>
    <w:tmpl w:val="3F6438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9971A18"/>
    <w:multiLevelType w:val="hybridMultilevel"/>
    <w:tmpl w:val="611AB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7C1C23"/>
    <w:multiLevelType w:val="hybridMultilevel"/>
    <w:tmpl w:val="EE3056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1F30F54"/>
    <w:multiLevelType w:val="hybridMultilevel"/>
    <w:tmpl w:val="5A1EBC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83268EE"/>
    <w:multiLevelType w:val="hybridMultilevel"/>
    <w:tmpl w:val="E1A4F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11"/>
  </w:num>
  <w:num w:numId="8">
    <w:abstractNumId w:val="9"/>
  </w:num>
  <w:num w:numId="9">
    <w:abstractNumId w:val="7"/>
  </w:num>
  <w:num w:numId="10">
    <w:abstractNumId w:val="6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168"/>
  <w:embedTrueTypeFonts/>
  <w:proofState w:spelling="clean" w:grammar="clean"/>
  <w:defaultTabStop w:val="720"/>
  <w:noPunctuationKerning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FA6"/>
    <w:rsid w:val="00007942"/>
    <w:rsid w:val="001A61B5"/>
    <w:rsid w:val="00243527"/>
    <w:rsid w:val="002B3553"/>
    <w:rsid w:val="002C0D55"/>
    <w:rsid w:val="00376297"/>
    <w:rsid w:val="00413F1F"/>
    <w:rsid w:val="00421E6E"/>
    <w:rsid w:val="0046401A"/>
    <w:rsid w:val="004701F2"/>
    <w:rsid w:val="004A4FCE"/>
    <w:rsid w:val="005173A2"/>
    <w:rsid w:val="0061460D"/>
    <w:rsid w:val="006F6097"/>
    <w:rsid w:val="00805B1D"/>
    <w:rsid w:val="00996E9D"/>
    <w:rsid w:val="009B5459"/>
    <w:rsid w:val="00A64AE4"/>
    <w:rsid w:val="00A87FA6"/>
    <w:rsid w:val="00AD711B"/>
    <w:rsid w:val="00B434C0"/>
    <w:rsid w:val="00B85AC5"/>
    <w:rsid w:val="00BD615D"/>
    <w:rsid w:val="00BD7FF0"/>
    <w:rsid w:val="00C371B3"/>
    <w:rsid w:val="00E441EC"/>
    <w:rsid w:val="00EC7D69"/>
    <w:rsid w:val="00F00294"/>
    <w:rsid w:val="00F96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8A78E"/>
  <w15:docId w15:val="{FE409EAE-DA60-5347-AB1E-62A33FAE4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1B3"/>
  </w:style>
  <w:style w:type="paragraph" w:styleId="Heading1">
    <w:name w:val="heading 1"/>
    <w:basedOn w:val="Normal"/>
    <w:next w:val="Normal"/>
    <w:link w:val="Heading1Char"/>
    <w:uiPriority w:val="9"/>
    <w:qFormat/>
    <w:rsid w:val="00C371B3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71B3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71B3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71B3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371B3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371B3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71B3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71B3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71B3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71B3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371B3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C371B3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371B3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C371B3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Heading6Char">
    <w:name w:val="Heading 6 Char"/>
    <w:basedOn w:val="DefaultParagraphFont"/>
    <w:link w:val="Heading6"/>
    <w:uiPriority w:val="9"/>
    <w:rsid w:val="00C371B3"/>
    <w:rPr>
      <w:rFonts w:asciiTheme="majorHAnsi" w:eastAsiaTheme="majorEastAsia" w:hAnsiTheme="majorHAnsi" w:cstheme="majorBidi"/>
      <w:i/>
      <w:iCs/>
      <w:color w:val="4F81BD" w:themeColor="accent1"/>
    </w:rPr>
  </w:style>
  <w:style w:type="paragraph" w:customStyle="1" w:styleId="divdocument">
    <w:name w:val="div_document"/>
    <w:basedOn w:val="Normal"/>
    <w:pPr>
      <w:spacing w:line="260" w:lineRule="atLeast"/>
    </w:pPr>
    <w:rPr>
      <w:color w:val="4A4A4A"/>
    </w:rPr>
  </w:style>
  <w:style w:type="paragraph" w:customStyle="1" w:styleId="divdocumentdivfirstsection">
    <w:name w:val="div_document_div_firstsection"/>
    <w:basedOn w:val="Normal"/>
  </w:style>
  <w:style w:type="paragraph" w:customStyle="1" w:styleId="gap-btn-hidden">
    <w:name w:val="gap-btn-hidden"/>
    <w:basedOn w:val="Normal"/>
    <w:rPr>
      <w:vanish/>
    </w:rPr>
  </w:style>
  <w:style w:type="paragraph" w:customStyle="1" w:styleId="divdocumentdivparagraph">
    <w:name w:val="div_document_div_paragraph"/>
    <w:basedOn w:val="Normal"/>
  </w:style>
  <w:style w:type="paragraph" w:customStyle="1" w:styleId="div">
    <w:name w:val="div"/>
    <w:basedOn w:val="Normal"/>
    <w:rPr>
      <w:sz w:val="24"/>
      <w:szCs w:val="24"/>
    </w:rPr>
  </w:style>
  <w:style w:type="paragraph" w:customStyle="1" w:styleId="divname">
    <w:name w:val="div_name"/>
    <w:basedOn w:val="div"/>
    <w:pPr>
      <w:spacing w:line="640" w:lineRule="atLeast"/>
      <w:jc w:val="center"/>
    </w:pPr>
    <w:rPr>
      <w:b/>
      <w:bCs/>
      <w:caps/>
      <w:color w:val="4A4A4A"/>
      <w:sz w:val="52"/>
      <w:szCs w:val="52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260" w:lineRule="atLeast"/>
      <w:jc w:val="center"/>
    </w:pPr>
    <w:rPr>
      <w:sz w:val="20"/>
      <w:szCs w:val="20"/>
    </w:rPr>
  </w:style>
  <w:style w:type="character" w:customStyle="1" w:styleId="sprtr">
    <w:name w:val="sprtr"/>
    <w:basedOn w:val="DefaultParagraphFont"/>
  </w:style>
  <w:style w:type="character" w:customStyle="1" w:styleId="sprtrsprtr">
    <w:name w:val="sprtr + sprtr"/>
    <w:basedOn w:val="DefaultParagraphFont"/>
    <w:rPr>
      <w:vanish/>
    </w:rPr>
  </w:style>
  <w:style w:type="paragraph" w:customStyle="1" w:styleId="divdocumentsection">
    <w:name w:val="div_document_section"/>
    <w:basedOn w:val="Normal"/>
  </w:style>
  <w:style w:type="paragraph" w:customStyle="1" w:styleId="divdocumentheading">
    <w:name w:val="div_document_heading"/>
    <w:basedOn w:val="Normal"/>
    <w:pPr>
      <w:pBdr>
        <w:bottom w:val="none" w:sz="0" w:space="12" w:color="auto"/>
      </w:pBdr>
    </w:pPr>
  </w:style>
  <w:style w:type="character" w:customStyle="1" w:styleId="divdocumentdivsectiontitle">
    <w:name w:val="div_document_div_sectiontitle"/>
    <w:basedOn w:val="DefaultParagraphFont"/>
    <w:rPr>
      <w:b/>
      <w:bCs/>
      <w:color w:val="4A4A4A"/>
      <w:sz w:val="24"/>
      <w:szCs w:val="24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  <w:rPr>
      <w:sz w:val="24"/>
      <w:szCs w:val="24"/>
    </w:rPr>
  </w:style>
  <w:style w:type="paragraph" w:customStyle="1" w:styleId="divdocumentulli">
    <w:name w:val="div_document_ul_li"/>
    <w:basedOn w:val="Normal"/>
  </w:style>
  <w:style w:type="table" w:customStyle="1" w:styleId="divdocumenttable">
    <w:name w:val="div_document_table"/>
    <w:basedOn w:val="TableNormal"/>
    <w:tblPr/>
  </w:style>
  <w:style w:type="character" w:customStyle="1" w:styleId="spandateswrapper">
    <w:name w:val="span_dates_wrapper"/>
    <w:basedOn w:val="span"/>
    <w:rPr>
      <w:sz w:val="24"/>
      <w:szCs w:val="24"/>
      <w:bdr w:val="none" w:sz="0" w:space="0" w:color="auto"/>
      <w:vertAlign w:val="baseline"/>
    </w:rPr>
  </w:style>
  <w:style w:type="paragraph" w:customStyle="1" w:styleId="spandateswrapperParagraph">
    <w:name w:val="span_dates_wrapper Paragraph"/>
    <w:basedOn w:val="spanParagraph"/>
  </w:style>
  <w:style w:type="paragraph" w:customStyle="1" w:styleId="spanParagraph">
    <w:name w:val="span Paragraph"/>
    <w:basedOn w:val="Normal"/>
    <w:rPr>
      <w:sz w:val="24"/>
      <w:szCs w:val="24"/>
    </w:rPr>
  </w:style>
  <w:style w:type="paragraph" w:customStyle="1" w:styleId="spanpaddedline">
    <w:name w:val="span_paddedline"/>
    <w:basedOn w:val="spanParagraph"/>
  </w:style>
  <w:style w:type="character" w:customStyle="1" w:styleId="jobtitle">
    <w:name w:val="jobtitle"/>
    <w:basedOn w:val="DefaultParagraphFont"/>
    <w:rPr>
      <w:b/>
      <w:bCs/>
    </w:rPr>
  </w:style>
  <w:style w:type="character" w:customStyle="1" w:styleId="divdocumentparlrColmnsinglecolumn">
    <w:name w:val="div_document_parlrColmn_singlecolumn"/>
    <w:basedOn w:val="DefaultParagraphFont"/>
  </w:style>
  <w:style w:type="paragraph" w:customStyle="1" w:styleId="divdocumentparlrColmnsinglecolumnulli">
    <w:name w:val="div_document_parlrColmn_singlecolumn_ul_li"/>
    <w:basedOn w:val="Normal"/>
    <w:pPr>
      <w:pBdr>
        <w:bottom w:val="none" w:sz="0" w:space="2" w:color="auto"/>
      </w:pBdr>
    </w:pPr>
  </w:style>
  <w:style w:type="table" w:customStyle="1" w:styleId="divdocumentdivparagraphTable">
    <w:name w:val="div_document_div_paragraph 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degree">
    <w:name w:val="degree"/>
    <w:basedOn w:val="DefaultParagraphFont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71B3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71B3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71B3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371B3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371B3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C371B3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71B3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371B3"/>
    <w:rPr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C371B3"/>
    <w:rPr>
      <w:b/>
      <w:bCs/>
      <w:spacing w:val="0"/>
    </w:rPr>
  </w:style>
  <w:style w:type="character" w:styleId="Emphasis">
    <w:name w:val="Emphasis"/>
    <w:uiPriority w:val="20"/>
    <w:qFormat/>
    <w:rsid w:val="00C371B3"/>
    <w:rPr>
      <w:b/>
      <w:bCs/>
      <w:i/>
      <w:iCs/>
      <w:color w:val="5A5A5A" w:themeColor="text1" w:themeTint="A5"/>
    </w:rPr>
  </w:style>
  <w:style w:type="paragraph" w:styleId="NoSpacing">
    <w:name w:val="No Spacing"/>
    <w:basedOn w:val="Normal"/>
    <w:link w:val="NoSpacingChar"/>
    <w:uiPriority w:val="1"/>
    <w:qFormat/>
    <w:rsid w:val="00C371B3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C371B3"/>
  </w:style>
  <w:style w:type="paragraph" w:styleId="ListParagraph">
    <w:name w:val="List Paragraph"/>
    <w:basedOn w:val="Normal"/>
    <w:uiPriority w:val="34"/>
    <w:qFormat/>
    <w:rsid w:val="00C371B3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C371B3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C371B3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71B3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71B3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SubtleEmphasis">
    <w:name w:val="Subtle Emphasis"/>
    <w:uiPriority w:val="19"/>
    <w:qFormat/>
    <w:rsid w:val="00C371B3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C371B3"/>
    <w:rPr>
      <w:b/>
      <w:bCs/>
      <w:i/>
      <w:iCs/>
      <w:color w:val="4F81BD" w:themeColor="accent1"/>
      <w:sz w:val="22"/>
      <w:szCs w:val="22"/>
    </w:rPr>
  </w:style>
  <w:style w:type="character" w:styleId="SubtleReference">
    <w:name w:val="Subtle Reference"/>
    <w:uiPriority w:val="31"/>
    <w:qFormat/>
    <w:rsid w:val="00C371B3"/>
    <w:rPr>
      <w:color w:val="auto"/>
      <w:u w:val="single" w:color="9BBB59" w:themeColor="accent3"/>
    </w:rPr>
  </w:style>
  <w:style w:type="character" w:styleId="IntenseReference">
    <w:name w:val="Intense Reference"/>
    <w:basedOn w:val="DefaultParagraphFont"/>
    <w:uiPriority w:val="32"/>
    <w:qFormat/>
    <w:rsid w:val="00C371B3"/>
    <w:rPr>
      <w:b/>
      <w:bCs/>
      <w:color w:val="76923C" w:themeColor="accent3" w:themeShade="BF"/>
      <w:u w:val="single" w:color="9BBB59" w:themeColor="accent3"/>
    </w:rPr>
  </w:style>
  <w:style w:type="character" w:styleId="BookTitle">
    <w:name w:val="Book Title"/>
    <w:basedOn w:val="DefaultParagraphFont"/>
    <w:uiPriority w:val="33"/>
    <w:qFormat/>
    <w:rsid w:val="00C371B3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371B3"/>
    <w:pPr>
      <w:outlineLvl w:val="9"/>
    </w:pPr>
  </w:style>
  <w:style w:type="paragraph" w:customStyle="1" w:styleId="PersonalName">
    <w:name w:val="Personal Name"/>
    <w:basedOn w:val="Title"/>
    <w:rsid w:val="00C371B3"/>
    <w:rPr>
      <w:b/>
      <w:caps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EBD094E-0959-B64A-8F83-64C72CF10CA0}">
  <we:reference id="wa200001011" version="1.2.0.0" store="en-US" storeType="OMEX"/>
  <we:alternateReferences>
    <we:reference id="wa200001011" version="1.2.0.0" store="en-US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405</Words>
  <Characters>2312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Samuel Sholib</vt:lpstr>
    </vt:vector>
  </TitlesOfParts>
  <Company/>
  <LinksUpToDate>false</LinksUpToDate>
  <CharactersWithSpaces>2712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Samuel Sholib</dc:title>
  <cp:lastModifiedBy>samuel sholib</cp:lastModifiedBy>
  <cp:revision>2</cp:revision>
  <cp:lastPrinted>2021-06-14T04:42:00Z</cp:lastPrinted>
  <dcterms:created xsi:type="dcterms:W3CDTF">2021-12-26T11:06:00Z</dcterms:created>
  <dcterms:modified xsi:type="dcterms:W3CDTF">2021-12-26T11:06:00Z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8d119f46-7d08-4b9e-8c81-3d4ee4920232</vt:lpwstr>
  </property>
  <property fmtid="{D5CDD505-2E9C-101B-9397-08002B2CF9AE}" pid="3" name="x1ye=0">
    <vt:lpwstr>oD8AAB+LCAAAAAAABAAVm8WSwlAURD8oi7gto8Tdd3F35+uH2VIkVO7r292HAojEYFKAaISkCBHmUQHCRIzHSIYTaBSGmBX0r/gMgpIUgNKMlbmcwu/sj3oJQKkQwnMTNWqkxvMhUQKzDE6WIO4OH57Q6g7Fzx08FAPf+8GjgyD9lWewyoNoI+4FwCtUzGxPwEORamHcvcKwYWJOj3iSXS8Em90P+kXVDyqQeQfg6Js0UqdgzqBYrH2rorCp2ud</vt:lpwstr>
  </property>
  <property fmtid="{D5CDD505-2E9C-101B-9397-08002B2CF9AE}" pid="4" name="x1ye=1">
    <vt:lpwstr>zWrFYKMHRe+55ULCzvwVRjMENdd2X9FvUzHzx64M2AaEsyXeGJ4luVzGoapEDTPUZveZyI4w4XEgBQg1lUnvCsUfJtoJkp6id9342XhZfgKzg5xCp8AXT8/uW8qw5VDLMYXL6xRNYy83NhK1nVcxQkAbFOX3G2yeQyDZxzdeCbjyLlhbWn68ROC/HwioExtoGIxpbw9FauQ8bAMTHuL+rnIPX7OofrRrHOW2SbNynI3z89PzADOOuaFlJe+50kU</vt:lpwstr>
  </property>
  <property fmtid="{D5CDD505-2E9C-101B-9397-08002B2CF9AE}" pid="5" name="x1ye=10">
    <vt:lpwstr>Ldh7lFdPYnRWxTv82ND8R+gKSrnDeh6I334LofkoWgy/kZ48pMy5/KiAJMBvhR/YZ2P0m2AxKSI3y5gg9Mfy7g1+kkT01gH0p2tDORFk9Z/HC7PvWZ4oGGtFK22pq+QARkZGOlX6yrmV2toEdzKyVYp/E2L3HcLeugi9xX9lbsoNjhr+NcpOFDgNnno9qwj5JT8XME5JsOiu1/dKCEYLRPJio8s9eaw2BaEJ0LKPxShSI+XDRXi8gg0y5kFKUya</vt:lpwstr>
  </property>
  <property fmtid="{D5CDD505-2E9C-101B-9397-08002B2CF9AE}" pid="6" name="x1ye=11">
    <vt:lpwstr>S3k8psYfPfXb/bTs5vXY2Jn5qDdpV9iyvEDKUk5ooNtJ7hXRfNW9WtJS051bsZdYwN45ZeRt/hVHDhYMKbYW/vuPaiiLxLpKu/ZQtT7LGi+90p9svBTI6nzrg68hmkFH62zy4Z5S3HstwBboMVDoShNT0iKABN5PNuKomo+xKl1k2DrIowlUOzMijAG3+1A82rpPIhm087d0uYlpoOfWLQLQSnBsCpkOJxWn2WavGPH0H7Kn/p+vopLPkVx6Zec</vt:lpwstr>
  </property>
  <property fmtid="{D5CDD505-2E9C-101B-9397-08002B2CF9AE}" pid="7" name="x1ye=12">
    <vt:lpwstr>e1x3DQj8Ruu+q94cObPy8viCfffk5XRrxJQXq9gcQ5YH5lUotQsNFB+88/Fry2/VSmCgQrjPhocpy455XQWRcAj6tpMc2FHDioIzMOynOReSR3upsD4dAYu90H6ROl8dyLh3mzrDVPGyoNktoJVCXr/JzaWI7uvJu3tLPbfBeJir9xXUCsnaKxSmNETrX65b9GSZc6e1p9bwLarYwiFgdxICK/VYFZORkHDaz2IofjeTcKcrI1a0xog56PC0V4t</vt:lpwstr>
  </property>
  <property fmtid="{D5CDD505-2E9C-101B-9397-08002B2CF9AE}" pid="8" name="x1ye=13">
    <vt:lpwstr>Ad+a2doQ6MknnANgdxRxZ3gAD0S2JbJdZu51g5cowKH6dkhaLU6/OCD0p8+aQjCXtgbHEYvw6dpnGwi+wxgpjA+4r9DHCad8IPb8mUsDT2NoxYO5gd/h9PiVpZYGrdGVBihTAqlR0jo04evfvmGRfiPzillias7sNSfIoNm6ZRigsmuTn0XuxgwNAzXIZbTFOSeitVY5Mtpf03aXZt1F1pR0bjzfL2kdujKxmwlZifnQyZ5CWESQYW5sIulzVGY</vt:lpwstr>
  </property>
  <property fmtid="{D5CDD505-2E9C-101B-9397-08002B2CF9AE}" pid="9" name="x1ye=14">
    <vt:lpwstr>AmVFju/Gy5M0k0/YTmPeZcKQvXUUszyflDXwo2Ig2+3R4fzJCR8YaAwLzI8/RAzPZ1+mGlafiUb6iVBDta1+7IJ2NbK1sD9GD5AnokSIvgJfoSgX4CqZdL/7dEhHPXCto7taAigR4XQR01NxbWNGi+OFPD28fl7HERglGMH45cH3/EgK8Zx9XcTFNpPUKxX0nA7/BlmcKCYjNOJta853luHrqa0xT6KLhsQ9WlX0Wr1VRw58hHsckPFO5KF1tdJ</vt:lpwstr>
  </property>
  <property fmtid="{D5CDD505-2E9C-101B-9397-08002B2CF9AE}" pid="10" name="x1ye=15">
    <vt:lpwstr>izL1fAX1dZZeDwKMX+d+D7fUsE5aSUgT6ab1mxKEhbfzMblF6BpobGyhvMi9il+nn8bigTWv3qLbc5Rt0MC91eo7zgtv/KF64UNt/TGLpeDNhkR95cyMLIdxDb0CRTKS65vC6aZC6ltit9+D5ksWEqypCaD69FvB58aRuSpHtl2hJwXPvkm0OpmlU+dIAoafphhtyxnzs4L67PcvPuEBz5v6ik/hYJOvdhD61zS0OfBGut9asLL2sKTuWW2hMDF</vt:lpwstr>
  </property>
  <property fmtid="{D5CDD505-2E9C-101B-9397-08002B2CF9AE}" pid="11" name="x1ye=16">
    <vt:lpwstr>BGZSvsNE86NJs5E7XGmjrQrH7jtcE+q20oSv9Occ93krfw5+jX06+U61kayjKIE3TGdvHzenjf7jTFuGKVis4PeSTbbgU8yKkWAO4AIRYPYds3mC3oMKkoytLDIB2jM619/kA7azKrwdFkCUuLeo9Lbr1cX1LJWdnfFrbMdqaa2ySD9c61FCtXRPQhJtvyGbXqfZr558m8tXPaSGjOsAtC8sFVYgoBps71fAPYTmV+z8i43jvMf40vxcWF+r3k7</vt:lpwstr>
  </property>
  <property fmtid="{D5CDD505-2E9C-101B-9397-08002B2CF9AE}" pid="12" name="x1ye=17">
    <vt:lpwstr>OVD8NFku4L7xwoMpgWyziKryzn/VX4uqyLSvDSKNg1ZqkLyv8sslM1xwlvV/H+rDat04Zo4EW6SQrXwKDq3zBYS6NGPhEhyAS5OqbX+Nz/EIkCD+RU+EpI4RDJsLZvRu0SlUt/ysDxY3BSqhSN8DWwkrm30Q/J/2pBg2sYca9v1L3BKKCNIlzK9odJZC1pzbWqMc82a6qS8ZJI4CYCPRxKYQU63DZwBbSc59vMj30uQ5yvk97dOWt9aATO3/PfA</vt:lpwstr>
  </property>
  <property fmtid="{D5CDD505-2E9C-101B-9397-08002B2CF9AE}" pid="13" name="x1ye=18">
    <vt:lpwstr>7P8bhzQGWtBTX4Cc6RnDerzGXF48GE6Le+Dr5tZEhgKw0vSZdVQrh+UsCO7qByOP+OyoHBmB3vQ2Dujbw9eceFg2/I9kx9Zh3BbAyfi6Tn/bplPljUbNJs4Nv413gqChvb8j3xr96FrVvAbmGf9YqZ+I8THRzDKP0t7Lyk0XzBAdqtUvDkQ8X2SlQOUClVql0PJyF81yIFhfFHCTOfF0R+YXiLQQ/fQJOdYXgjH/SsqB/cBiSXgEzoaHwbS3qVE</vt:lpwstr>
  </property>
  <property fmtid="{D5CDD505-2E9C-101B-9397-08002B2CF9AE}" pid="14" name="x1ye=19">
    <vt:lpwstr>T5Nv7ENE/9w3eW+YPi40hO3U2VFTSB/QcVlGz/E/QGed6ryCriDtfnQmT5PvLNpqHH6QtG18/I3rKDXnZ7RK7qIk3EwNHDOTB54a+MtZrOhrD8jotgpZe6SWUpZs0uWYUjHutS/i1WLSus3FkLVKFKP8lGO69Ofqt0nQx1sBW+aLtJfLz4Z5Hwp6eB0T6N5nptpFinoqFIMp1/ZTaX4kox0FP+IRem12GoNb+PI1pkRU3uC2RjF9C+ocL0U3h3Q</vt:lpwstr>
  </property>
  <property fmtid="{D5CDD505-2E9C-101B-9397-08002B2CF9AE}" pid="15" name="x1ye=2">
    <vt:lpwstr>j3oakOODk8LYd/7tJC8ZNjMh/u0ZutoCmtIiSZglMt1XrPKe6oD599SfEt+YVo7H3Qrwq4vAImpRjcvbg3tK8au24hua/ERbjEG5KcoLqFMKB72ombd4qFAwI5JehGuguKtJ4RObyd12zNm/aa3pnGAdwJFt+OeE5AsHuQ7nJRFRwc1UN55cg5ZtqeUfTtM5C623gA6EHMPIBzcwXoYp1mWFfxG1JKqhVjAuWrtqFy4oyTYowgX6751zYHETKc3</vt:lpwstr>
  </property>
  <property fmtid="{D5CDD505-2E9C-101B-9397-08002B2CF9AE}" pid="16" name="x1ye=20">
    <vt:lpwstr>t5jJSi0Mft7yg4XaR5bu3detW4KtwGJNTH+RSar5YkRDeHUljeU7RcwA7H+2t6PD4UR9q1zkpQDtk11YyruFMSUXAx7IlWM9W55gY3BPMccGe7txttZuVZ6IZZ90sngmjvthQpuLTY6ceLLIlOrLl21TNfNL8V8L6r4/fIOOu8xv+zdRlsnAOIeusRoUU4kURJ2+DEXJD96qziIOb9SzDtQfpFVfShcAX66ade4m0VL2WH9CwdL31Vnp6EqasR5</vt:lpwstr>
  </property>
  <property fmtid="{D5CDD505-2E9C-101B-9397-08002B2CF9AE}" pid="17" name="x1ye=21">
    <vt:lpwstr>FHhPbMYZrC5PguyKY9PUziPzCMVINEqOxCMn5ST44vg3bGbF2ORCyDshgFEITOHfp10L4umw6ajK/Rzmj56AavUOjPVQqkhg+rTDvjj1jQqBdMCoo3jKjF6ZAXPQ8EHg3UWRS2HCrLxtkyKQsRH8VvWNrBi3UsqhNdtMh3GALsEqDCvzGc1svpKn/2AQKZD5iHFhQaui+v2sImmt6Bx8ZKuX51zRhk5Lwyp3H4yEcQ1s0PnVXV1QWWNHAKTa8bM</vt:lpwstr>
  </property>
  <property fmtid="{D5CDD505-2E9C-101B-9397-08002B2CF9AE}" pid="18" name="x1ye=22">
    <vt:lpwstr>T5+Rp6k1X1+fsgxd6tESsR7VLhRsT4ZgQjQeiQlezzqrwLqJpefZM1+XL+hCW7lEl3UJhABNFxYMSRxALrsF+jcI4DFh7Mul/smtRDBnyUuw3N34MYrgtzCsStiCtte9MJcxvoYJhtzhXVDqb9EDxOd5Y+PRkAgTy+t8Pc2FQ2N7/1iMCO0Pf4ns78Ez/1Q3UKSH6E2mmdEGUMDbWuSq4DT3a/tYyc8uH+RqzEGZGNUwaJyL74vuTUWzgjTsiHs</vt:lpwstr>
  </property>
  <property fmtid="{D5CDD505-2E9C-101B-9397-08002B2CF9AE}" pid="19" name="x1ye=23">
    <vt:lpwstr>3QVUp4m0N7n1vopA/uUHicOVLDf3Zw6cOfKVQ6PrjcsK4935z7u9TaXHxgjxZHqC5z9HY/rXiaPbE+wHGuwUqA6e3XJ5FTucOAz50ULNXHZMHU/pdur8AJ3QD5mpeqvj9Yjjx8Md/vPEhI1xWeBImjRnoJHjivAzoNZrGuF+vP5vJ6fItvBW8aZZMPvFsyx8zEyDJlq6Uky4UPY2YSTYi8nmJumgM/PLoHijCbmEjlpupHfnSiyZaJk9cKqPCHz</vt:lpwstr>
  </property>
  <property fmtid="{D5CDD505-2E9C-101B-9397-08002B2CF9AE}" pid="20" name="x1ye=24">
    <vt:lpwstr>iZAaOwgdllvvTHkY0RmSj3nw8fV1g2lwSz4gcMwMnGxmxEL1x7C4eMeJzF8N1kqAVpleGz/cpcO3824wANI1sLsrxzAAktD64qFxq8uSyU3Th+qyUaTszPg0SLJ/nBXAgRE416RY7o9RO7CfYTOhgB0C7ZKgXGfvPQ8wWEBP0RKq/6CQiIptOGHZLPkbFRmbvRL6QBecgmULuYFJfFXe5uQRsFhGNZFKV0enq+9TjigHZh7ASKiY3i1aY4Ycrbe</vt:lpwstr>
  </property>
  <property fmtid="{D5CDD505-2E9C-101B-9397-08002B2CF9AE}" pid="21" name="x1ye=25">
    <vt:lpwstr>AoQu/DcaeLuhmqNbV+OrRDmr7xK/z8B3Gy8+H2+OzxkYB9pivz6HMWQsgJbtYq6jISEQ1NwNIxEwMvRjjao31+Trq79ncr/BVikyW0vnjh0oHzOlmLsQ8VaYoZh7DSq/e77dKYXfv5kzHnRSCZaxc4KHkEMqXUGJOxftZ5iw+htIit7hmg6aCRDG32W0aguKdmBr2HRFnqlqXVaMNTdU8w5GRYbd2AjojvPA2xRLYlDxZ2PHV7iUdFjVu4PP8rN</vt:lpwstr>
  </property>
  <property fmtid="{D5CDD505-2E9C-101B-9397-08002B2CF9AE}" pid="22" name="x1ye=26">
    <vt:lpwstr>tW05XULOFBic6HGc44DNsgB4/zV2DSjwYG4LAhtD9sSWtc2cUxNzhvRSrizk+v7LdYtTg43mVgZtf+QsFvF9woBpPcrc9BAD7SvdIXeQtfUScvf57SIY4R2FXNNm5+emtmItgo5iEmK3yuwoNCGDDgWsQhn8Ex1vEP7HNEkZYodqt7Te5RRqDv/MvBDKvGgQstXyyjrNkXGbryMMH3sa+kWV+W5oDOP5LMFo2aJoqt/T7YDIfOLm6/RdgHUy+IB</vt:lpwstr>
  </property>
  <property fmtid="{D5CDD505-2E9C-101B-9397-08002B2CF9AE}" pid="23" name="x1ye=27">
    <vt:lpwstr>RXyLJsxV5mbnLt62zSrAlXcckqeCSJGdvn1zQrqJhuO/aKIvyIsINnd/1bCPBhgpLJ6LzaSdiqaf9rfZ6SobUDRYHRYIRo56WzzwL3AYa8zfsrIx4hc6v3FFEBna3Zo4AHxtO03wTw8QDbuIX6tKeyuMb48TfszyHJsrI39YkWjPmZi8IUfl2qGWxa+uQv3QRVyeskEE1mb/OFCPuDSACZP2/RGip1BSXpsX1fcVlDmmPXtpTbIj6nlxaS27wvk</vt:lpwstr>
  </property>
  <property fmtid="{D5CDD505-2E9C-101B-9397-08002B2CF9AE}" pid="24" name="x1ye=28">
    <vt:lpwstr>dRD5fsGtHIAKqCNispAXbn62wovVNJRiocmDYX582m/h7bnH2v7ykM5Pt7xerRpeZWQx+GChdOr2A2jkJ6EdL5tjf0rGWuMwOD4hp7l8/T7MGX7dPFt0IkDVfqb4KZ34oJAJiRWBeYRRj4/i3apTXCpDO+Flr5cjoICC6uoRkXZ26QPIqPQZFcPF5nfnB09/P/kqRQOLW99gEH88m8Rw5vKW8II7tpCnC8qvA7ySMSkmh734XApptITrxX8uykL</vt:lpwstr>
  </property>
  <property fmtid="{D5CDD505-2E9C-101B-9397-08002B2CF9AE}" pid="25" name="x1ye=29">
    <vt:lpwstr>I4ExDv0UIgZ5SB8qpT1jvHRNbHGFlQobfKjEe/K/3mCO97CoCidIiy1AwLosKoCy9iEZJsjxRO2N+dL81/apI28SJsPzULS+Y0MP2OETqC/gAzAjXvaG9YnE16W5mD+fcsIR+/tql4GxxUF5ngGb6D28i1cOBiWwB1+x/uM2sP2mSur58vsZ+lgW02PI4P5b9+bbQkWI0c+jDOqN9riREC4VU+s2c8iMIKInK85kN0E8yR9zuhBhANFuWyQP63c</vt:lpwstr>
  </property>
  <property fmtid="{D5CDD505-2E9C-101B-9397-08002B2CF9AE}" pid="26" name="x1ye=3">
    <vt:lpwstr>kPA7YI7Gk/gLtPhTEynw+xaGyfJ95w36/t4kcGhGF5PFHRVFwSFkX5E83DM9mOQH5Dqe9Af7ZI3hCQCJ08QBjUgtb46QdnlDKjj4VTInBxxtUTuqCASX8Yfqtb1RR45m+9vmidYGkz4FErZfFjX7kZlWfj+fqXSqqdyHkY99WEtfPj7Y6vNe5sb5gUBcFt2F5qextUXWuNK9AUDdVl7Eu9nNIyhlLQ4mykNyDd/AyZBbKSdb5Ut8Aak2t0aJdGt</vt:lpwstr>
  </property>
  <property fmtid="{D5CDD505-2E9C-101B-9397-08002B2CF9AE}" pid="27" name="x1ye=30">
    <vt:lpwstr>VtH80JMxHA4QitcGiOvvob3V8bacUd9f8zp8QyiR6uVsG/+Gfcsm2HchNoJN1TSnDtsaVs9G4zYv4bu7NWbUGdWvdrtohC6pjoVAWJEXy9XCn2/Rnib48WDeiWkkhpIKvGZ9b6VdyJq36x3EQCEUdbtM3ifoFY+rn2N0b8bxNmg5ExznnM+WevArfMpzt0PzxifF+awaLjQveG5r0Oo+fR+4rLl0klR9raVpZk7WtBcTtWpBGJ3gjBt5mbHfXJY</vt:lpwstr>
  </property>
  <property fmtid="{D5CDD505-2E9C-101B-9397-08002B2CF9AE}" pid="28" name="x1ye=31">
    <vt:lpwstr>PR4gaETP7w+gw9kEdqxNCnXIHx6g65e99/vjLgJWFU52fu8BK2lX1Vc17XJ+kLHBWPte9R7vkdyICty35WGqgCTlpHYL05+bot8DhNH0qgfs2XpOtVaQ/5VJKKIbmToVlHG1PfUk69Ie4C3kR19MNpndZlEr6/9BwowK0HK1zR/FDz2qHlzuc5NQ097A8LR0PTA/ZCAWd/1h2qsll0GZ9H7/hmm/AizjyOH4WF/VS1pIV0pj6XAyxVEPLWaqO59</vt:lpwstr>
  </property>
  <property fmtid="{D5CDD505-2E9C-101B-9397-08002B2CF9AE}" pid="29" name="x1ye=32">
    <vt:lpwstr>ZW7BE3Qm58/7caHaemlO0HDWHYUV+8rlluAykTXojKFqp8Pu+fLhr0zbp4A9ADuplUJrWaxWjS3vFFdQrwd+9BVSxtELGusnUo/XEjPzBc542jeCZL6B/Vy+HDMWO01dZsuhXl++4QKv+/mF7seNSmnkJSKu1Zau2F+BqKR1ghNWECKwMvN9/tQ2BWV3bKMzK2iKwg5M0SW/Y6/aoB/A7QKXnYQoTHdtFHeG5QoMTNz2QD0zciRY5qsd4jl4JvP</vt:lpwstr>
  </property>
  <property fmtid="{D5CDD505-2E9C-101B-9397-08002B2CF9AE}" pid="30" name="x1ye=33">
    <vt:lpwstr>JH700+/e3Kj4rjJ7kiExbcaB0ftG0NVCPOtZmRky+pA7iCgArN4bYQh7AMg03pi7v+eXpuHOavsRDF2YrT5bBJ/9ZgjEXnNzTqwu6EpqoYKkuyMpDS5VDGeFpvkPI8z6N/P4rgF9J2MJOjVxoAKrW/p3vh+OLM91+u5XkJNLTWF2zghM0Ubaj/F1WZZedTo0hEE0ZM+QlfDeaAxAcWBIBcHUw44xSSTOWnUASXG4EaQuMn1YLftpN3SH5QUk9GP</vt:lpwstr>
  </property>
  <property fmtid="{D5CDD505-2E9C-101B-9397-08002B2CF9AE}" pid="31" name="x1ye=34">
    <vt:lpwstr>AYcIe/QFi3rM6HOg89BzjAphpi27sfhL67cZ2szKNbo6LFKn0cMMsz6wB0Kyx6Oy623VA5hAgZ20TTPKMGlIIPdUHfclZ3OcKxftuSKurUmEPW7fje4u9h8kDrrwmNoG2MbVcsr5KYPk7HmHfcgoEHASICPheusYz7MUtIGqdwIfR7LzfoKQPYwvYVDhSEKjrhZf0cleuF6KIt8cUnEI/03GXvU5ykO1jdik36dSLFpDVS7NtQvU8O0yE9p0/fO</vt:lpwstr>
  </property>
  <property fmtid="{D5CDD505-2E9C-101B-9397-08002B2CF9AE}" pid="32" name="x1ye=35">
    <vt:lpwstr>10Zlfk0YN7sk3zR9+DS6OnVxEa4SDkOqsmlXuA1Ea7ihevW668nVkts3VAwC3f88PPjHq4JfkrcE7DjNVSIGnjSi3kcZfepeCs8EMJpATGx0NE9eH8y33V7gAVhBNpt16fPhjEK1K3hj+Ef7RqHuuVTq52GlyBKoMld7/QxTBWIE4lRgXu+zGEDRPhjpLTY8cMlHAve2eqIcXIacTt7dF3/VZ4H2GDih2nX8EHV0vxBttZlCkXa3t16/v9PSAgQ</vt:lpwstr>
  </property>
  <property fmtid="{D5CDD505-2E9C-101B-9397-08002B2CF9AE}" pid="33" name="x1ye=36">
    <vt:lpwstr>J+Y9xbgMJsyan2Z2jP2quSz0k+xZQa8GcKHIuwKJzYhKWj6OwwnXL1O6xqBoXvnQfZgszfi+9+6dim1wNyxLsFluuz2RoiHT14Mm4fLKZggV6/POLepH8S95cqzPgjOJ5wDWEWaDnObI7QjuxU3QzGmokOkivaWjxhNkaoKz0Q/Krx8s5Cp0UblGK28jN+0a484aSt9Rg4yn4SUFb6XDXlr6pasi+STe5JaMAobK24cmXa4m/ctARrmWCuJXxZk</vt:lpwstr>
  </property>
  <property fmtid="{D5CDD505-2E9C-101B-9397-08002B2CF9AE}" pid="34" name="x1ye=37">
    <vt:lpwstr>LQTccUO4DBvk+Qe6EGkO21JMv9eShQpgXQz/A1+222ALCClUgbwSm20kJicNXT84mLJKwimoZiJ9m9MqhLucPQUFnZLZwk1Giw5cLM90AHSvdW5PWMQrlEMdVC/okHVzWZ+zerd9S3r9Gk4fMg8EljYx6hhPVigRcoZBLk08cVrZ7ShiLj4iTncq/xyo8CX1yV/TrX6mwv3qzAFKhG78H9dAuqfcVgLDx2/VMBhfPkt5IstQd+cKxKzh0QDFmFz</vt:lpwstr>
  </property>
  <property fmtid="{D5CDD505-2E9C-101B-9397-08002B2CF9AE}" pid="35" name="x1ye=38">
    <vt:lpwstr>GtRrw4e6ig2aFUB6fpshQv1RzcoykxeGf7J8OTNvSCzwPvN9VAK/xrChuCGzNqLg2Lum8zEiHo/iwXVudYJZKqNkfsR0vgfqXQPmrDcKTJNBk8rBqt0kFQHf8Cm9+Kn1fegg3MUlmnh+nYLqQAhtBc5eoRy75Qme5Ih/JrkcZpKGOHxUnpdswxyDEh5p03sf086XOOSKDGCDMaER1ze0Jkf7VUtS1WNCL21cWMx7QJXjcN+1D76CPyKCBW+kuec</vt:lpwstr>
  </property>
  <property fmtid="{D5CDD505-2E9C-101B-9397-08002B2CF9AE}" pid="36" name="x1ye=39">
    <vt:lpwstr>sB+guuD3oy8xA90i69aedgE65uY9mcwbnzoD1znGHl8/QdGAAcF7oZD7KPD6/N+Uk/paiyuajXp0ZGovuxm3G/GNsSxTqVu0+4xsCjv31Dci8QR3Nm64OKGQ7IWEW7dW/ZoossehRkdIILQjrlNO22dI3uAPoElwGrujv5OMgDlb5On8IG73HOfE9ia2OSpenUTPiFDYcFwV2W0FkcNFDCm3bcK8VqfkdGVRRXlpVsaF1mS7AVdY3T3Efrq1j6/</vt:lpwstr>
  </property>
  <property fmtid="{D5CDD505-2E9C-101B-9397-08002B2CF9AE}" pid="37" name="x1ye=4">
    <vt:lpwstr>BxYzvfe5/DaKQ7qygkvHLCmStBv1es/vu9pAGfc5DSV3ZhWiMDqnhPw3YcUkVAGi7KTOfdxdCxRBDDCvzuy0aa8xCviAjW/WwKyYHwTVP3QlKhNEX8AsLNTPDTQk0V38kAoMV/biJU5/9xiF0d+doWTQ28ucZqoO/vq/18pe6+aURtE1WNTYSj53nGH11nHABtwvjsbGKNr4IvqWPUiu144dpRkBwm2G+wWGcFdXBnsm5LgWTojD7M3n1hrxbOu</vt:lpwstr>
  </property>
  <property fmtid="{D5CDD505-2E9C-101B-9397-08002B2CF9AE}" pid="38" name="x1ye=40">
    <vt:lpwstr>0XFydxEQc7K2/L5V92OrE1/kJrPj4R1trPaDzc6k1+19eTUrqR81D7cG4gHnByLFlbmVzze+8kcM7te/Sebn4pBuXjepwwz4yGXbE4WEx/uen+X3i4kWaCu0qUaOV3qTZR5fe5+aWOd3FiXagIG676J/JWgUyN2bHCroe3uf25FiexSQqiVKkEf+HAHyFWh2kEc48vEGVzZYPB86y2Rem525i+UUNoOrMslC0IKI8NOtrj/vG1i2RP1uQXOd7vf</vt:lpwstr>
  </property>
  <property fmtid="{D5CDD505-2E9C-101B-9397-08002B2CF9AE}" pid="39" name="x1ye=41">
    <vt:lpwstr>3F+yZHqKsZtOAykGG1AbnvTyPoukCn5bIcejY/8wPmm+haG9z61BXC96D7OxpV13dZ558OuOWNudngfKiGOzQGMRoVGDv+BkeiOIW0N7Ylr+DeX5spNE443etUx5CY9+Vdp4SV0MtQfwKoFYSvDVReOtzXykIBYSZ4FToDFw6Hn/xXRAsy6Wo+EBrtDiNJtGwNMz2okkVMpNnRLxCN672EKHEDA+uP65Az4x3ijRMrVJOFxJNeQ8pRPVnDCNNGA</vt:lpwstr>
  </property>
  <property fmtid="{D5CDD505-2E9C-101B-9397-08002B2CF9AE}" pid="40" name="x1ye=42">
    <vt:lpwstr>WoqhJ8MJjj9D0c+QZttRwZfDTZr+kRIoSw2GHwmA0DqTpPTszdsWzfL4VJ6c61DoilVk+M7c8NoKJlc4k2V0LXpmNaBxyhX4GAzyo7IY2hL/GVWhQ2loCywjFNNTOnvYiIPl9LRBRGGhtR6DH2JH7LtS8BEtYX8nC9BPbo+SDH5aciR3ns0xOAFE5ZFGPMlDIZoioo5XQ/T5ksodlmGqC133sMh9VPp8Ff6acD3k5GNS9lNwKqQcruCPAIXN/8v</vt:lpwstr>
  </property>
  <property fmtid="{D5CDD505-2E9C-101B-9397-08002B2CF9AE}" pid="41" name="x1ye=43">
    <vt:lpwstr>Ttok+lvLdBhGAgZtYgiTwxfCHAXBfedZTeyWxeNxuRfqINe8GuYn9ELxwllQnvFrofTnSjvwf6MGgZ3YobO+GuG6l67oC8osWNepSxjBNDCvIrzM0Qo8a5c//h0hrfuD/siRP55PZYLv3qr2aB6Fk7mVpVJDOqleKOy5b9cLD4UK4/eiBYpiLHxRIlcFYAMn9RwEdTq/5eP0GUY1lynbXtfY/wiaFQ48chMBECNuaq6HHE6eG+zmg0EBSL3RgAX</vt:lpwstr>
  </property>
  <property fmtid="{D5CDD505-2E9C-101B-9397-08002B2CF9AE}" pid="42" name="x1ye=44">
    <vt:lpwstr>m++4IN5jmbVpnyWrK2Aqpw/fJzKL+awbj3yACtiaJ2/izjIdP6b3/XIFgJeShqF5U22ctPJPot0tHn7qAyJl2R405hj3j+S5l1D5V8C1B/Ir2IempimFVdPmaKq/uPijDEfesqsES70kCXSQpHB5C9J0Yz6NuSx4Eb8ETuMpmQCZ1E92hwL7RqRnvwyLIee4JSp6qJJOWlkGWGLhCrzLzB2K+sqxLOJHQf2noqXIZlzjVxQj3wEgUTLDJM1KC2n</vt:lpwstr>
  </property>
  <property fmtid="{D5CDD505-2E9C-101B-9397-08002B2CF9AE}" pid="43" name="x1ye=45">
    <vt:lpwstr>mhjyMWUb3h940vw81fRcjjcOplTCSuPqnFRePqMb46Is0o04iieStr+FQ5CQ+J5jlFOgEvK2c4bcac8D3PSzOn33G31RTEroNKxzZZ3ccYn7DLPfQ0yg9W3IKF4ebym8vMZSoGJdtBLBTx8oKgsE+Tx742m/2k7eL4U7mb8ua/BXDmh2AxMexvdVtW0M1HjwQaVlLLQuIgUdT1lYx81dH1Btc6vG5MjHLKtqSJbRtqZRILalC2GGjjq/L5o2pRf</vt:lpwstr>
  </property>
  <property fmtid="{D5CDD505-2E9C-101B-9397-08002B2CF9AE}" pid="44" name="x1ye=46">
    <vt:lpwstr>ynmORc6K6hdX6eMvYCa+aROFMhh93q0LAXIUmOwkJ6QbrRk5X2HuHyyyRPNnY9FJdbNO3Z8aW8cyuKYN+o9CZj7Xrvu4KgOU9TroSoHBldIZSk3MQOcq7zaQJXoH2BVYZ8ORly8TlyJMBgVMcvgu1wIJefbxPRxMyvk5M0qAH3Xb1aXrvYoV0UZIloh+UUBFIVZcb6Z/VOzBGg7eoMDGwqfv44ykuzwB7G1jEG8Xu7HnCcLtO5zXrnghEoaA4wK</vt:lpwstr>
  </property>
  <property fmtid="{D5CDD505-2E9C-101B-9397-08002B2CF9AE}" pid="45" name="x1ye=47">
    <vt:lpwstr>w5EM8c1Sb5LsqOIs7/BTHtAiqnAKM5vYzn8sjXdJ6Kx9o8R6ZYvwrT5/Szsb+fQH3vtRt6q/Kli5YfJZUNRMXbrCG1wymatOjny9F3zR/LeerMtpfPJAVBNhYo+0A5MLvC7n+jN9F/iZlTrV22g23yuCSYLdowgC3DbCByKov3yxTiNM1xoIkiN4on339TQzci3klEZ26bxZu17APEk/QqJELJf9JmzQhrns06pBwR14ODCwtjVHNC+J8qzOdSY</vt:lpwstr>
  </property>
  <property fmtid="{D5CDD505-2E9C-101B-9397-08002B2CF9AE}" pid="46" name="x1ye=48">
    <vt:lpwstr>NTDRxYUV02u95kHu1ETHGDC3BjBtmjU+k9Nh/YI03blPoaDLQDeYgv7qE7d/RID0ovKDYXnB8aeBy9lluyu+m10eZdOKahuNi8BnLosZPd9ePP2JbJhFhTrqDgo9cYgXU288uZi9KQ0gwPdfT//EVPn27mGH1Yf7b3wGLMxM2ulNacZ7Fn5T9snUzur5OEZ6yAw/jnAdnA+SJ+Ey0takhAXB82AmGnZM2rQl4+JQ3IGkzXgnfD9ul5MYZk9hL5b</vt:lpwstr>
  </property>
  <property fmtid="{D5CDD505-2E9C-101B-9397-08002B2CF9AE}" pid="47" name="x1ye=49">
    <vt:lpwstr>QJzsXMswC1AWsU/Ixvx6ySvimIw/WwR/v2C1aP4xGvejmXGi8e9fcI00+gF2eGqx6oHW4Zz/xNqUWPcS3rIFM9uUvRPCFTgmsCS9svfF2S21wXLqf2+Fc8U7tM3X8w7z14zU3zbm1JCrMluGa8OeEkuHM4l0aYMaMpDTEKDsn8dujgcAVcXEsKAZKMnRjb+YS4lcLkqObVs79BvCAX3HanS6MEhzHewTSeCrB4GPOMBebeVS18vXGHOzPR+qL/t</vt:lpwstr>
  </property>
  <property fmtid="{D5CDD505-2E9C-101B-9397-08002B2CF9AE}" pid="48" name="x1ye=5">
    <vt:lpwstr>jF6g7FcfRgviyXioCdJ3PlGUJRP3tPY5+dsJX2gD3oI8mLenj62qvqv6iiONmxtBX2oWh6d/Sdg3rWK6seNgDObQ+bKirSdIDklH+VrPMQMeH9Pgvmi4RpBrd/RkGLY81/KOW7Haz/6P4HJveI3vJivUNEpgMjonxfNKOsoo5QJVPe249/8HydqsgnNX9+fnyeU1QvC3osyg/c0W3LLgCbn9HvtrQUykNCXiWZUdr22T8VNJY1v6tteENHilmar</vt:lpwstr>
  </property>
  <property fmtid="{D5CDD505-2E9C-101B-9397-08002B2CF9AE}" pid="49" name="x1ye=50">
    <vt:lpwstr>mPAMm1GIZO5IrYPOEkD3Is6WCkfPsGNL1gC/q7ABiOBT47J1am6KYFRrWlqdAs+GL1W7ONBuli2JPr2af6CXeH9kllGETNOVELidoG9tOrfblZ4wSQ+wlJSkxhi3bIuEbsTdF+HI82F3ISzy1OSO4LOjZHM2ivICAVlKSS47ghAofBfrqqjgIYzVQNifkBk+yRat0cwVEGZDDwK98Wc7X4KW1aHgfabiQlcVkSbGWKqPpEI0H3tP98bdOFuAmsS</vt:lpwstr>
  </property>
  <property fmtid="{D5CDD505-2E9C-101B-9397-08002B2CF9AE}" pid="50" name="x1ye=51">
    <vt:lpwstr>LgxowruoR97B4vc8MLDGkFEn5icKmeWXxswCz0tUUcamNdOf3u/xS7H1eMKG70qBRbDwpJNcL2tipsPreovPCKQ+x4fO571CdH6Zn8XcOtGzjGhxzOz9tt92v6LTFMZRdIFd/gg8RQPt2eZQiJC+UKQ46Sn9IMZq2lHWPj7ya/El9LicHhwI0yZ98Bmy7SX0WrQfQiH39RjLUC9I5f9Tg4P9RTD+3XAhro/dqBgy1YAyHCjH1ZjGmdpmyLZx468</vt:lpwstr>
  </property>
  <property fmtid="{D5CDD505-2E9C-101B-9397-08002B2CF9AE}" pid="51" name="x1ye=52">
    <vt:lpwstr>fl6WCqnNJCUOLkfz0irp4QC4AJ/ek+blcBwFOANUihPoOGwnIbTXWEh0eAWQANByIKxuIxshwaQVdl4veC5/vJmCFkfM+j7aLHLfU31CLGrvkoG444TvvN1mkryyEhBPSodTOKuuRWkJJH5aDnKLoFPul3tR7erVGmy0AsT8hQwnhPlVuLqlXsiQV4tSg+FZjbWPxLhSq5hjSmK3bGpZRTXMWsQWUH7NF0BWXjGlWOx9N00nUE75XNFbn2F8dgg</vt:lpwstr>
  </property>
  <property fmtid="{D5CDD505-2E9C-101B-9397-08002B2CF9AE}" pid="52" name="x1ye=53">
    <vt:lpwstr>BHERYUIMDFK1zwDttoFGcA9dvXdi0M6tf7KudyAIIeXwadrS32tPR+qo4p/3BzeZvsvyx1iUo2cYxs9BwPZmVHPz8dHgDRaB4rNUjSYkUVDuaubBxys6VVldI7H5elUHjCaw2+ngc38v8FMYUkN13JCiCjpIuk8SM1WdFVv0UwLKUuIxZTvvbFb1h8xrJpq9x8Vwp+hBm1XGh0fxAFP+dsSBv8W+hv3jEZfIHrLbPyr9r7CPtbMMN4B29LvTIJ3</vt:lpwstr>
  </property>
  <property fmtid="{D5CDD505-2E9C-101B-9397-08002B2CF9AE}" pid="53" name="x1ye=54">
    <vt:lpwstr>L3KVN60yrCC2j6NlJBVxmf/anE47y3rX89TNZDuw7wGreMvI5oQQTbuX50NROmK/o6WRI5JNY+3zHxnyEQEn30Xp/WIPTDaAeT+oCEz/PxRBRaMjhZw91g/byWFiItg/T0shFR2a3qSFZHq8OetuGnJr0xPXIqJrD017PcOOW/kelKq/ULCMzM6pYNMNJofpzuRG88S8e3cYWTBNVa8CH0cUqhbVUDB+nj0z5cKUKhmQ6/Mba5OyPkihZeoeW3O</vt:lpwstr>
  </property>
  <property fmtid="{D5CDD505-2E9C-101B-9397-08002B2CF9AE}" pid="54" name="x1ye=55">
    <vt:lpwstr>rvXp8W7H1RY8icGqrxzjx8/7AgDpAs6IZcpPqD+Q/MrCtCjoXPVMaAsBLyIT9fZcdwr5nKpinUuZcbL+Yq1Ij2nGJNuQeyH4rz9nN3jJ/HItparLazDLI8sjwh4xmT0UqmjXg9kcgQDw68028/iqGR8aPt+7tMXlXUy2ha2Jc+GlIXq0kko1vwH/pG39yr1K5iN9zGBWdZVIpJZ6FiQtxsS++e1MWISNUnE0U3YDvYlvkT6uTYKWGS+0ju25r8x</vt:lpwstr>
  </property>
  <property fmtid="{D5CDD505-2E9C-101B-9397-08002B2CF9AE}" pid="55" name="x1ye=56">
    <vt:lpwstr>gzn7njlTP9tH8Hl+h5pB4vnlPsovPnV1fpmo9FuytDogB3Pl7t2PZXwfWKZhrmBYTc5T8aTt3/OG7okfFUKw86lbmBek7UAsWfPbrzKMgS2JpA09JEgrLCh7XYJYPlKeARLZI/lX5nOW+PrcliSirQ7saJqhFz7y6Qa32cY8qT2fllyovLF7Xfpt2mmTSQJ9S3EOnoqIBhrbYhLYGtcEMywTKa4rmva9Yfq0s19qBd9yRXgCdFyGWjxToUZ1q82</vt:lpwstr>
  </property>
  <property fmtid="{D5CDD505-2E9C-101B-9397-08002B2CF9AE}" pid="56" name="x1ye=57">
    <vt:lpwstr>GwhOViRC7tOBOYKigtZl7Jh/vhXRfCToOZ5DunAK96g4YcRHQ/ESh80tEP5U913Cx35Xi6v88zUZYNyTXF/nUBMNy9f5jsnC4L8CZyAig4/nbnkUK37aMXXofWu7a4RXNfQD3dU9FaqZ2LEGcfp6SqH4Db8ePJqNE7iTZIyHqI1gztBjv1+BWRuEr3MDc3Jq3l6/eGcA3J140LkZjY/uk+KK9QAr2DvzVWLOKxIpPHszuMFKhXXiPV9CTrtxjNW</vt:lpwstr>
  </property>
  <property fmtid="{D5CDD505-2E9C-101B-9397-08002B2CF9AE}" pid="57" name="x1ye=58">
    <vt:lpwstr>404J+TKyGEbdlX+Dlyt0xtwdIg4iO4F+TOJHESuOLzd7A+qBKwcG61PLOJ21yfXeXAQ5dY5TYHfGQWMsEddtnkCqrqqvcb40YsvbIHzhnPa+u7QOPVv1keHIEBzSNLb2mm1aN+Nhls0HmqFE0Y9pI2Xjg2l/o8s3zZp9MFPrkXXEPQPZ9g8ZEdvnEnpIBW+zKgOvWdOFWxmnFp5GBATZdpVbjaOkd0zH68usST740czmE6tUWJW134Uh9/AiIjC</vt:lpwstr>
  </property>
  <property fmtid="{D5CDD505-2E9C-101B-9397-08002B2CF9AE}" pid="58" name="x1ye=59">
    <vt:lpwstr>UoQ0mzW9v+f4bP19yemB+dhc4ZxDTjifpy0cVO3YLWcUa+/nqp71jmKaxi8dbEDudc5dAxK8wyROOm7vZfnt+n2pmoXb1wWQ8hRdHAl7Qq4EVcPRACGFVtJTxRlLGKRULmNw5QUZiqWMbleM+uzIULOZHJ+pKCBKhIpWtNvgSviQEP4ZYdqxgbHo3NFLXMA0b9CZQhsoq6rXKw8BCn+qhNzRvd6nx4hE6SK7DVrNNeWKa+zjvv+WoViT4F34/7I</vt:lpwstr>
  </property>
  <property fmtid="{D5CDD505-2E9C-101B-9397-08002B2CF9AE}" pid="59" name="x1ye=6">
    <vt:lpwstr>s158hKSalR5i86FvxnNo60f2W0aVyyJvEbG39Tjjs+3Mxbc8Al+XiTxVTHYyoo82B12Dkt4hK6qboNz2E4lp2qBNDffmoHktJMTFTfWl13fYxZRV/yJwBHjrTHW9r2OfZQCcoe94luf+WYUSXXKFP5LMCTfr4HoIFA7fyeXqOdNpvkyKuoQkBHn621Z7b9WZ0snt5agFl8sGQW1HNO9DFudMeqDoTnfnuA9FzGxjG1oBHTEskILGb7c8YDM+ovb</vt:lpwstr>
  </property>
  <property fmtid="{D5CDD505-2E9C-101B-9397-08002B2CF9AE}" pid="60" name="x1ye=60">
    <vt:lpwstr>HXltDvVSsAg+CT4sv2rE7oqQVXp9h/s38LWsqjPni14zpfjOeO6D8LPei8+LdVQQfvgAVAp5Vv+9T+WD5XRWK4KPv1+9FHnyIMpTm0qghHdg67Emt2gHJo5+M5Sg3JNEtWSG8pt69tnjMFkQa5G2e2pN5+VK9L8+8m1UM03ocBF2KJyYr7tbDSn8vG5PR/0nYxJAaos5/VZU6gLQmEJep9YYteclY2B63ueCryR4vyHWJJ4FJWQvwHve7HGD2sT</vt:lpwstr>
  </property>
  <property fmtid="{D5CDD505-2E9C-101B-9397-08002B2CF9AE}" pid="61" name="x1ye=61">
    <vt:lpwstr>tiY5V9nJYFbCQoww2CFTRl3vs+cdcqc6YnSaJqa8TzXgk+W9NP5wS1bTdjqo8M6Hx0KmCdMJPDDSGtyMe71G0LB4YFEFNNnkmBQV57B8dFL+/rEv6/vOR77NC+4GH7VuEE3bOJQGBPLvpvm6ZZS1o7dQXZXn1/w9DUIZNS+S7oir/im0lEcZSv3GuclvJTMQC0MBvf3FuPbtQGV/r+oRKuKk8dnPyj0+a0wbldZwOYU26midIHp5NXJ6W1nVCCy</vt:lpwstr>
  </property>
  <property fmtid="{D5CDD505-2E9C-101B-9397-08002B2CF9AE}" pid="62" name="x1ye=62">
    <vt:lpwstr>+GIbuCfCJMU6RLA2/9+vXxzC9wa/v1Q0XkwRo42oVQPDSdclhNeDvecSIwe89N7sPGW8ipNMK9EzUsuUOgi4lov7DBCh0/r1gHVMcntyPAn5P3/0t9QIRhuKopIzvEnWpkNRSYbiuqkK0QqhMh1DVP5Nt+DrzPCR61VtHJHrj234oF+LeOL1EGH1oqLzTWfGGH85xHwANO1Nq3q0g/qyiw3yj8UGYMwsICFAhgc7WxRRRJQCtC/eCvqa0+2Osjd</vt:lpwstr>
  </property>
  <property fmtid="{D5CDD505-2E9C-101B-9397-08002B2CF9AE}" pid="63" name="x1ye=63">
    <vt:lpwstr>vOmqGEgf4w2HrArndwpS71BBfJf/ogtgXc7hCd1OooB5Fc3SagHo3D5ll7NkkI7DyXaN0g9VSytFHWOK+3I6dYenIHvTwX9RPtOUfO9yFP3OyGA6/QCQ/Tlhzut9I246O6y+7Q22upYyw4S+OwLKqyyJBi2+EZIoqgKByt5qCgpSRBHpJpQsJEFbdGPivbRZym4X99J2gz1rJYLuKv7k1mrDy38NkzWWdJweo14qndWS+We3q2/sQQ3olr3ZBM5</vt:lpwstr>
  </property>
  <property fmtid="{D5CDD505-2E9C-101B-9397-08002B2CF9AE}" pid="64" name="x1ye=64">
    <vt:lpwstr>sUEfQfGmcNyY5cI9wAtaGufJDx9lyRBmrAtlN4SCcNlPCwZ/GtdrCAnCLMaxD7CJnmeFnxSpYoPKolvmDlPj0Xy9CINhqUyL68ZuibNC9Kq55/wHPfgxqGG7vAzHV0IDQuRU4Mf4B/w4lOegPwAA</vt:lpwstr>
  </property>
  <property fmtid="{D5CDD505-2E9C-101B-9397-08002B2CF9AE}" pid="65" name="x1ye=7">
    <vt:lpwstr>83eZxFi6c030VWGqz4urCvz8L74rDm1VtFFEbCJ7BV2KnG7jHO9YjUCyRU6zN4TAhlUNa4OplDFlktA0FW/dUbtWRT44D5ktUPzT+WHWSHfdh/qGPHNXBJ2OoqknyhVZWVRV/kkiGz7+NkYxIRFBTR4JB8q7EJI/eng6moz476ISv92/NJaqEaCp2C/qRmFLsFjCGcoBwtHPNNSPIcf1VO8uSKv0VOEQd5QZR7coIdhtkmQLM7TECePZ/FxcH44</vt:lpwstr>
  </property>
  <property fmtid="{D5CDD505-2E9C-101B-9397-08002B2CF9AE}" pid="66" name="x1ye=8">
    <vt:lpwstr>L733wENLU4jt3ewqwMb0sn2nAym+XkG055cDKdwTV3AebBU+6C6DAnL+gB80WJKf+OthJYIRYsoLyT610VN7nX0J4hLTzx00goFULVB2XsVR0lQHpY35hiloWR/DwUZ8PC0/UyvcYRC59GBSo+u8tGEVanvXva9eEXYNNI+LdavLTn0FkW8KLrYZ4hxHy74jVDmTRW2WrfWamaFv8ia9f2zWLsbMEFDPpDokTtHQlSkB2C8z92IXXu3ue/2ENFS</vt:lpwstr>
  </property>
  <property fmtid="{D5CDD505-2E9C-101B-9397-08002B2CF9AE}" pid="67" name="x1ye=9">
    <vt:lpwstr>ZPoT6C2bIqa+B22qbs4NpxO7mJsz3rl44YEvM8l7fupVvdf7qrhQr5Tx7DaX74HCOXn1TcNjnhR9lH2pKVP5bfNnfuiMzyczSNM8tO+cJ1FN+q3CoB++eG8l12S/HkQMKuKa0KS1E1GlQ29m6e3vV2GEoa6hcJR9pxyoztOmHAzglM2iV+0saMsabyKZjeIRqGuBuFRtya2aK6bG6agfUg2DtHQEzh7E4Dqc+Wgtkg6Ve+bN4yB6Nsq8GpfvZsj</vt:lpwstr>
  </property>
  <property fmtid="{D5CDD505-2E9C-101B-9397-08002B2CF9AE}" pid="68" name="grammarly_documentId">
    <vt:lpwstr>documentId_3040</vt:lpwstr>
  </property>
  <property fmtid="{D5CDD505-2E9C-101B-9397-08002B2CF9AE}" pid="69" name="grammarly_documentContext">
    <vt:lpwstr>{"goals":[],"domain":"general","emotions":[],"dialect":"american"}</vt:lpwstr>
  </property>
</Properties>
</file>